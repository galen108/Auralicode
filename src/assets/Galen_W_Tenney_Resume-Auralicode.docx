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63DC" w14:textId="611EB4A9" w:rsidR="00EF761F" w:rsidRPr="00023755" w:rsidRDefault="003B62AF" w:rsidP="00CF03C4">
      <w:pPr>
        <w:pStyle w:val="Heading2"/>
        <w:jc w:val="center"/>
        <w:rPr>
          <w:b/>
          <w:bCs/>
          <w:sz w:val="36"/>
          <w:szCs w:val="36"/>
        </w:rPr>
      </w:pPr>
      <w:r w:rsidRPr="00023755">
        <w:rPr>
          <w:b/>
          <w:bCs/>
          <w:sz w:val="36"/>
          <w:szCs w:val="36"/>
        </w:rPr>
        <w:t xml:space="preserve"> </w:t>
      </w:r>
      <w:r w:rsidR="00EF761F" w:rsidRPr="00023755">
        <w:rPr>
          <w:b/>
          <w:bCs/>
          <w:sz w:val="36"/>
          <w:szCs w:val="36"/>
        </w:rPr>
        <w:t>Galen W. Tenne</w:t>
      </w:r>
      <w:r w:rsidR="00230844" w:rsidRPr="00023755">
        <w:rPr>
          <w:b/>
          <w:bCs/>
          <w:sz w:val="36"/>
          <w:szCs w:val="36"/>
        </w:rPr>
        <w:t>y</w:t>
      </w:r>
    </w:p>
    <w:p w14:paraId="2474E0E9" w14:textId="77777777" w:rsidR="006D6FD4" w:rsidRPr="003770B3" w:rsidRDefault="006D6FD4" w:rsidP="006D6FD4">
      <w:pPr>
        <w:pStyle w:val="NoSpacing"/>
        <w:jc w:val="center"/>
        <w:rPr>
          <w:rFonts w:cstheme="minorHAnsi"/>
          <w:b/>
          <w:sz w:val="20"/>
          <w:szCs w:val="20"/>
        </w:rPr>
      </w:pPr>
      <w:hyperlink r:id="rId5" w:history="1">
        <w:r w:rsidRPr="003770B3">
          <w:rPr>
            <w:rStyle w:val="Hyperlink"/>
            <w:rFonts w:cstheme="minorHAnsi"/>
            <w:b/>
            <w:sz w:val="20"/>
            <w:szCs w:val="20"/>
          </w:rPr>
          <w:t>https://auralicode.com</w:t>
        </w:r>
      </w:hyperlink>
      <w:r w:rsidRPr="003770B3">
        <w:rPr>
          <w:rFonts w:cstheme="minorHAnsi"/>
          <w:b/>
          <w:sz w:val="20"/>
          <w:szCs w:val="20"/>
        </w:rPr>
        <w:t xml:space="preserve">, </w:t>
      </w:r>
      <w:hyperlink r:id="rId6" w:history="1">
        <w:r w:rsidRPr="003770B3">
          <w:rPr>
            <w:rStyle w:val="Hyperlink"/>
            <w:rFonts w:cstheme="minorHAnsi"/>
            <w:b/>
            <w:sz w:val="20"/>
            <w:szCs w:val="20"/>
          </w:rPr>
          <w:t>https://www.linkedin.com/in/galen-tenney</w:t>
        </w:r>
      </w:hyperlink>
      <w:r w:rsidRPr="003770B3">
        <w:rPr>
          <w:rFonts w:cstheme="minorHAnsi"/>
          <w:b/>
          <w:sz w:val="20"/>
          <w:szCs w:val="20"/>
        </w:rPr>
        <w:t xml:space="preserve">, </w:t>
      </w:r>
      <w:hyperlink r:id="rId7" w:history="1">
        <w:r w:rsidRPr="003770B3">
          <w:rPr>
            <w:rStyle w:val="Hyperlink"/>
            <w:rFonts w:cstheme="minorHAnsi"/>
            <w:b/>
            <w:sz w:val="20"/>
            <w:szCs w:val="20"/>
          </w:rPr>
          <w:t>galentenney@auralicode.onmicrosoft.com</w:t>
        </w:r>
      </w:hyperlink>
    </w:p>
    <w:p w14:paraId="569A9F2D" w14:textId="1C6331A9" w:rsidR="00EF761F" w:rsidRPr="003770B3" w:rsidRDefault="00D676E5" w:rsidP="006D6FD4">
      <w:pPr>
        <w:pStyle w:val="NoSpacing"/>
        <w:jc w:val="center"/>
        <w:rPr>
          <w:rFonts w:cstheme="minorHAnsi"/>
          <w:b/>
          <w:sz w:val="20"/>
          <w:szCs w:val="20"/>
        </w:rPr>
      </w:pPr>
      <w:r w:rsidRPr="003770B3">
        <w:rPr>
          <w:rFonts w:cstheme="minorHAnsi"/>
          <w:b/>
          <w:sz w:val="20"/>
          <w:szCs w:val="20"/>
        </w:rPr>
        <w:t xml:space="preserve">18911 </w:t>
      </w:r>
      <w:proofErr w:type="spellStart"/>
      <w:r w:rsidRPr="003770B3">
        <w:rPr>
          <w:rFonts w:cstheme="minorHAnsi"/>
          <w:b/>
          <w:sz w:val="20"/>
          <w:szCs w:val="20"/>
        </w:rPr>
        <w:t>Smoothstone</w:t>
      </w:r>
      <w:proofErr w:type="spellEnd"/>
      <w:r w:rsidRPr="003770B3">
        <w:rPr>
          <w:rFonts w:cstheme="minorHAnsi"/>
          <w:b/>
          <w:sz w:val="20"/>
          <w:szCs w:val="20"/>
        </w:rPr>
        <w:t xml:space="preserve"> Way, APT 2, Montgomery Village, MD 20886, </w:t>
      </w:r>
      <w:r w:rsidR="00EF761F" w:rsidRPr="003770B3">
        <w:rPr>
          <w:rFonts w:cstheme="minorHAnsi"/>
          <w:b/>
          <w:sz w:val="20"/>
          <w:szCs w:val="20"/>
        </w:rPr>
        <w:t>301-580-5172</w:t>
      </w:r>
      <w:r w:rsidRPr="003770B3">
        <w:rPr>
          <w:rFonts w:cstheme="minorHAnsi"/>
          <w:b/>
          <w:sz w:val="20"/>
          <w:szCs w:val="20"/>
        </w:rPr>
        <w:t xml:space="preserve"> </w:t>
      </w:r>
    </w:p>
    <w:p w14:paraId="04D95A4B" w14:textId="77777777" w:rsidR="00EF761F" w:rsidRDefault="00EF761F" w:rsidP="00EF761F">
      <w:pPr>
        <w:pStyle w:val="NoSpacing"/>
        <w:rPr>
          <w:rFonts w:asciiTheme="majorHAnsi" w:hAnsiTheme="majorHAnsi" w:cs="Arial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106F2E" w14:textId="77777777" w:rsidR="00023755" w:rsidRDefault="00103628" w:rsidP="003770B3">
      <w:pPr>
        <w:rPr>
          <w:rStyle w:val="Strong"/>
          <w:rFonts w:asciiTheme="majorHAnsi" w:hAnsiTheme="majorHAnsi" w:cstheme="minorHAnsi"/>
          <w:color w:val="365F91" w:themeColor="accent1" w:themeShade="BF"/>
          <w:sz w:val="28"/>
          <w:szCs w:val="28"/>
        </w:rPr>
      </w:pPr>
      <w:r w:rsidRPr="00B17E70">
        <w:rPr>
          <w:rStyle w:val="Strong"/>
          <w:rFonts w:asciiTheme="majorHAnsi" w:hAnsiTheme="majorHAnsi" w:cstheme="minorHAnsi"/>
          <w:color w:val="365F91" w:themeColor="accent1" w:themeShade="BF"/>
          <w:sz w:val="28"/>
          <w:szCs w:val="28"/>
        </w:rPr>
        <w:t>SUMMARY OF QUALIFICATIONS</w:t>
      </w:r>
      <w:r w:rsidR="003770B3" w:rsidRPr="00B17E70">
        <w:rPr>
          <w:rStyle w:val="Strong"/>
          <w:rFonts w:asciiTheme="majorHAnsi" w:hAnsiTheme="majorHAnsi" w:cstheme="minorHAnsi"/>
          <w:color w:val="365F91" w:themeColor="accent1" w:themeShade="BF"/>
          <w:sz w:val="28"/>
          <w:szCs w:val="28"/>
        </w:rPr>
        <w:t>:</w:t>
      </w:r>
    </w:p>
    <w:p w14:paraId="28959C39" w14:textId="77777777" w:rsidR="004317B0" w:rsidRDefault="00103628" w:rsidP="003770B3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Senior Web Architect | Full-Stack Engineer | Active DoD Public Trust (DHS/NACI)</w:t>
      </w:r>
      <w:r w:rsidR="00B17E7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With over 15 years of experience, I bridge the gap between complex digital strategy and high-performance execution. I specialize in modernizing legacy systems and architecting secure, scalable front-end ecosystems for high-stakes environments. My focus is</w:t>
      </w:r>
      <w:r w:rsidRPr="003770B3">
        <w:rPr>
          <w:rStyle w:val="apple-converted-space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intent-driven engineering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: ensuring every line of code serves the broader business architecture.</w:t>
      </w:r>
    </w:p>
    <w:p w14:paraId="4D04FAA5" w14:textId="77777777" w:rsidR="004317B0" w:rsidRDefault="00103628" w:rsidP="003770B3">
      <w:pPr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Core Expertise</w:t>
      </w:r>
      <w:r w:rsid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Architecture &amp; Leadership:</w:t>
      </w:r>
      <w:r w:rsidRPr="003770B3">
        <w:rPr>
          <w:rStyle w:val="apple-converted-space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770B3"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  <w:t>Strategy-led system design, stakeholder management, and cross-platform infrastructure</w:t>
      </w:r>
      <w:r w:rsidR="003770B3"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577BD27" w14:textId="77777777" w:rsidR="004317B0" w:rsidRDefault="00103628" w:rsidP="003770B3">
      <w:pPr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Front-End Mastery:</w:t>
      </w:r>
      <w:r w:rsidRPr="003770B3">
        <w:rPr>
          <w:rStyle w:val="apple-converted-space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770B3"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  <w:t>Specialist in React (Next.js), Angular CLI, and Vue (Nuxt.js) with sophisticated CSS/SCSS architecture.</w:t>
      </w:r>
    </w:p>
    <w:p w14:paraId="67DCA099" w14:textId="374B7942" w:rsidR="00023755" w:rsidRPr="00023755" w:rsidRDefault="00103628" w:rsidP="003770B3">
      <w:p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Federal/Secure Environments:</w:t>
      </w:r>
      <w:r w:rsidRPr="003770B3">
        <w:rPr>
          <w:rStyle w:val="apple-converted-space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770B3">
        <w:rPr>
          <w:rStyle w:val="t286pc"/>
          <w:rFonts w:asciiTheme="minorHAnsi" w:hAnsiTheme="minorHAnsi" w:cstheme="minorHAnsi"/>
          <w:color w:val="000000" w:themeColor="text1"/>
          <w:sz w:val="20"/>
          <w:szCs w:val="20"/>
        </w:rPr>
        <w:t>Extensive experience navigating DoD/DHS security standards and ADA Section 508 compliance.</w:t>
      </w:r>
    </w:p>
    <w:p w14:paraId="6C341AB5" w14:textId="77777777" w:rsidR="004317B0" w:rsidRDefault="003770B3" w:rsidP="003770B3">
      <w:pPr>
        <w:rPr>
          <w:rFonts w:asciiTheme="minorHAnsi" w:hAnsiTheme="minorHAnsi" w:cstheme="minorHAnsi"/>
          <w:color w:val="000000" w:themeColor="text1"/>
        </w:rPr>
      </w:pPr>
      <w:r w:rsidRPr="00B17E70">
        <w:rPr>
          <w:rStyle w:val="Strong"/>
          <w:rFonts w:asciiTheme="majorHAnsi" w:hAnsiTheme="majorHAnsi" w:cstheme="minorHAnsi"/>
          <w:color w:val="365F91" w:themeColor="accent1" w:themeShade="BF"/>
          <w:sz w:val="28"/>
          <w:szCs w:val="28"/>
        </w:rPr>
        <w:t>TECHNICAL SKILLS INDEX</w:t>
      </w:r>
      <w:r w:rsidRPr="00B17E70">
        <w:rPr>
          <w:rStyle w:val="Strong"/>
          <w:rFonts w:asciiTheme="majorHAnsi" w:hAnsiTheme="majorHAnsi" w:cstheme="minorHAnsi"/>
          <w:color w:val="365F91" w:themeColor="accent1" w:themeShade="BF"/>
          <w:sz w:val="28"/>
          <w:szCs w:val="28"/>
        </w:rPr>
        <w:t>:</w:t>
      </w:r>
    </w:p>
    <w:p w14:paraId="37C37C0C" w14:textId="77777777" w:rsidR="004317B0" w:rsidRDefault="003770B3" w:rsidP="003770B3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Core Frameworks &amp; Libraries: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React (Next.js), Angular CLI, Vue (Nuxt.js), React Native, Node.js (npm), Vite.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Style w:val="Emphasis"/>
          <w:rFonts w:asciiTheme="minorHAnsi" w:hAnsiTheme="minorHAnsi" w:cstheme="minorHAnsi"/>
          <w:color w:val="000000" w:themeColor="text1"/>
          <w:sz w:val="20"/>
          <w:szCs w:val="20"/>
        </w:rPr>
        <w:t>UI Libraries:</w:t>
      </w:r>
      <w:r w:rsidRPr="003770B3">
        <w:rPr>
          <w:rStyle w:val="apple-converted-space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Material-UI (MUI), Angular Material, Vuetify, Prime UI, Ant Design</w:t>
      </w:r>
      <w:r w:rsidR="0002375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(AntD)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, Mantine, Tailwind UI, Kendo UI, Radix UI, Bootstrap, React Paper.</w:t>
      </w:r>
    </w:p>
    <w:p w14:paraId="40862992" w14:textId="77777777" w:rsidR="004317B0" w:rsidRDefault="003770B3" w:rsidP="003770B3">
      <w:pPr>
        <w:rPr>
          <w:rFonts w:asciiTheme="minorHAnsi" w:hAnsiTheme="minorHAnsi" w:cstheme="minorHAnsi"/>
          <w:color w:val="000000" w:themeColor="text1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Engineering &amp; Architecture: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Full-Stack Development, Front-End System Architecture, System Design, Responsive Web Design, API Integration (REST/JSON), Agile Methodologies.</w:t>
      </w:r>
    </w:p>
    <w:p w14:paraId="7C8416D7" w14:textId="77777777" w:rsidR="004317B0" w:rsidRDefault="003770B3" w:rsidP="003770B3">
      <w:pPr>
        <w:rPr>
          <w:rFonts w:asciiTheme="minorHAnsi" w:hAnsiTheme="minorHAnsi" w:cstheme="minorHAnsi"/>
          <w:color w:val="000000" w:themeColor="text1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Government, Security &amp; Strategy: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Active Public Trust Clearance (NACI), Section 508 Compliance (ADA), Information Security, Digital Strategy &amp; Stakeholder Management.</w:t>
      </w:r>
    </w:p>
    <w:p w14:paraId="2B79A2B1" w14:textId="77777777" w:rsidR="004317B0" w:rsidRDefault="003770B3" w:rsidP="00023755">
      <w:pPr>
        <w:rPr>
          <w:rFonts w:asciiTheme="minorHAnsi" w:hAnsiTheme="minorHAnsi" w:cstheme="minorHAnsi"/>
          <w:color w:val="000000" w:themeColor="text1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Languages &amp; Backend: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JavaScript (ES6+), TypeScript, PHP (Drupal/WordPress), Java, Groovy</w:t>
      </w:r>
      <w:r w:rsidR="00023755">
        <w:rPr>
          <w:rFonts w:asciiTheme="minorHAnsi" w:hAnsiTheme="minorHAnsi" w:cstheme="minorHAnsi"/>
          <w:color w:val="000000" w:themeColor="text1"/>
          <w:sz w:val="20"/>
          <w:szCs w:val="20"/>
        </w:rPr>
        <w:t>/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Grails, SQL Server Management Studio</w:t>
      </w:r>
    </w:p>
    <w:p w14:paraId="213CED20" w14:textId="627E89CF" w:rsidR="00EF761F" w:rsidRPr="00023755" w:rsidRDefault="003770B3" w:rsidP="00023755">
      <w:pPr>
        <w:rPr>
          <w:rFonts w:asciiTheme="minorHAnsi" w:hAnsiTheme="minorHAnsi" w:cstheme="minorHAnsi"/>
          <w:color w:val="000000" w:themeColor="text1"/>
        </w:rPr>
      </w:pPr>
      <w:r w:rsidRPr="003770B3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Workflow &amp; Productivity: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Git/GitHub, Composer/Drush,</w:t>
      </w:r>
      <w:r w:rsidR="00B17E7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770B3">
        <w:rPr>
          <w:rFonts w:asciiTheme="minorHAnsi" w:hAnsiTheme="minorHAnsi" w:cstheme="minorHAnsi"/>
          <w:color w:val="000000" w:themeColor="text1"/>
          <w:sz w:val="20"/>
          <w:szCs w:val="20"/>
        </w:rPr>
        <w:t>Creative Cloud, Creator Studio, Microsoft 365, Workspace.</w:t>
      </w:r>
    </w:p>
    <w:p w14:paraId="39619E2C" w14:textId="77777777" w:rsidR="00EF761F" w:rsidRPr="00023755" w:rsidRDefault="00EF761F" w:rsidP="0081033F">
      <w:pPr>
        <w:pStyle w:val="Heading8"/>
        <w:rPr>
          <w:b/>
          <w:bCs/>
          <w:color w:val="365F91" w:themeColor="accent1" w:themeShade="BF"/>
          <w:sz w:val="28"/>
          <w:szCs w:val="28"/>
        </w:rPr>
      </w:pPr>
      <w:r w:rsidRPr="00023755">
        <w:rPr>
          <w:b/>
          <w:bCs/>
          <w:color w:val="365F91" w:themeColor="accent1" w:themeShade="BF"/>
          <w:sz w:val="28"/>
          <w:szCs w:val="28"/>
        </w:rPr>
        <w:t>EDUCATION:</w:t>
      </w:r>
    </w:p>
    <w:p w14:paraId="70FDC4A4" w14:textId="5F927AAC" w:rsidR="00EF761F" w:rsidRPr="00A149ED" w:rsidRDefault="00EF761F" w:rsidP="00EF761F">
      <w:pPr>
        <w:pStyle w:val="NoSpacing"/>
        <w:numPr>
          <w:ilvl w:val="0"/>
          <w:numId w:val="46"/>
        </w:numP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Pluralsight </w:t>
      </w:r>
      <w:r w:rsidRPr="00E81BD7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Premium</w:t>
      </w: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53F11">
        <w:rPr>
          <w:rStyle w:val="BookTitle"/>
          <w:sz w:val="20"/>
          <w:szCs w:val="20"/>
        </w:rPr>
        <w:t>Online Tech Skills Platform</w:t>
      </w:r>
      <w:r w:rsidRPr="00A53F11">
        <w:t>,</w:t>
      </w:r>
      <w:r w:rsidR="00182D90">
        <w:rPr>
          <w:rFonts w:cstheme="minorHAnsi"/>
          <w:b/>
          <w:bCs/>
          <w:color w:val="4F81BD" w:themeColor="accent1"/>
          <w:sz w:val="20"/>
          <w:szCs w:val="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="006D2708">
        <w:rPr>
          <w:rFonts w:cstheme="minorHAnsi"/>
          <w:sz w:val="20"/>
          <w:szCs w:val="20"/>
        </w:rPr>
        <w:t>Montgomery Village</w:t>
      </w:r>
      <w:r w:rsidRPr="00C6426F">
        <w:rPr>
          <w:rFonts w:cstheme="minorHAnsi"/>
          <w:sz w:val="20"/>
          <w:szCs w:val="20"/>
        </w:rPr>
        <w:t xml:space="preserve">, MD, </w:t>
      </w:r>
      <w:r w:rsidR="000D4906" w:rsidRPr="00C6426F">
        <w:rPr>
          <w:rFonts w:cstheme="minorHAnsi"/>
          <w:sz w:val="20"/>
          <w:szCs w:val="20"/>
        </w:rPr>
        <w:t>May</w:t>
      </w:r>
      <w:r w:rsidRPr="00C6426F">
        <w:rPr>
          <w:rFonts w:cstheme="minorHAnsi"/>
          <w:sz w:val="20"/>
          <w:szCs w:val="20"/>
        </w:rPr>
        <w:t xml:space="preserve"> 2020-Present</w:t>
      </w:r>
      <w:r>
        <w:rPr>
          <w:rFonts w:cstheme="minorHAnsi"/>
          <w:sz w:val="20"/>
          <w:szCs w:val="20"/>
        </w:rPr>
        <w:t>—</w:t>
      </w:r>
      <w:r w:rsidRPr="00B718DD">
        <w:rPr>
          <w:rFonts w:cstheme="minorHAnsi"/>
          <w:b/>
          <w:bCs/>
          <w:sz w:val="20"/>
          <w:szCs w:val="20"/>
        </w:rPr>
        <w:t>Angular</w:t>
      </w:r>
      <w:r w:rsidR="00A149ED">
        <w:rPr>
          <w:rFonts w:cstheme="minorHAnsi"/>
          <w:b/>
          <w:bCs/>
          <w:sz w:val="20"/>
          <w:szCs w:val="20"/>
        </w:rPr>
        <w:t xml:space="preserve"> </w:t>
      </w:r>
      <w:r w:rsidR="000D4906">
        <w:rPr>
          <w:rFonts w:cstheme="minorHAnsi"/>
          <w:b/>
          <w:bCs/>
          <w:sz w:val="20"/>
          <w:szCs w:val="20"/>
        </w:rPr>
        <w:t xml:space="preserve">and React </w:t>
      </w:r>
      <w:r w:rsidR="00A149ED">
        <w:rPr>
          <w:rFonts w:cstheme="minorHAnsi"/>
          <w:b/>
          <w:bCs/>
          <w:sz w:val="20"/>
          <w:szCs w:val="20"/>
        </w:rPr>
        <w:t xml:space="preserve">Developer </w:t>
      </w:r>
      <w:r w:rsidRPr="00B718DD">
        <w:rPr>
          <w:rFonts w:cstheme="minorHAnsi"/>
          <w:b/>
          <w:bCs/>
          <w:sz w:val="20"/>
          <w:szCs w:val="20"/>
        </w:rPr>
        <w:t>Role/Skill IQs</w:t>
      </w:r>
    </w:p>
    <w:p w14:paraId="43021081" w14:textId="0C03064D" w:rsidR="000D4906" w:rsidRPr="00A149ED" w:rsidRDefault="00A149ED" w:rsidP="000D4906">
      <w:pPr>
        <w:pStyle w:val="ListParagrap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• </w:t>
      </w:r>
      <w:r w:rsidR="000D4906">
        <w:rPr>
          <w:rFonts w:asciiTheme="minorHAnsi" w:hAnsiTheme="minorHAnsi" w:cstheme="minorHAnsi"/>
          <w:sz w:val="20"/>
          <w:szCs w:val="20"/>
        </w:rPr>
        <w:t xml:space="preserve">What Is Angular? </w:t>
      </w:r>
      <w:r w:rsidR="00F848A1" w:rsidRPr="00F848A1">
        <w:rPr>
          <w:rFonts w:asciiTheme="minorHAnsi" w:hAnsiTheme="minorHAnsi" w:cstheme="minorHAnsi"/>
          <w:sz w:val="20"/>
          <w:szCs w:val="20"/>
        </w:rPr>
        <w:t xml:space="preserve">• </w:t>
      </w:r>
      <w:r>
        <w:rPr>
          <w:rFonts w:asciiTheme="minorHAnsi" w:hAnsiTheme="minorHAnsi" w:cstheme="minorHAnsi"/>
          <w:sz w:val="20"/>
          <w:szCs w:val="20"/>
        </w:rPr>
        <w:t xml:space="preserve">Angular: Getting Started • </w:t>
      </w:r>
      <w:r w:rsidRPr="00A149E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Angular 6: The Big Picture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• </w:t>
      </w:r>
      <w:r w:rsidRPr="00A149E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Angular: Creating a Basic Component (Interactive)</w:t>
      </w:r>
      <w:r w:rsidR="000D4906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D4906">
        <w:rPr>
          <w:rFonts w:asciiTheme="minorHAnsi" w:hAnsiTheme="minorHAnsi" w:cstheme="minorHAnsi"/>
          <w:sz w:val="20"/>
          <w:szCs w:val="20"/>
        </w:rPr>
        <w:t>•</w:t>
      </w:r>
      <w:r w:rsidR="00F848A1">
        <w:rPr>
          <w:rFonts w:asciiTheme="minorHAnsi" w:hAnsiTheme="minorHAnsi" w:cstheme="minorHAnsi"/>
          <w:sz w:val="20"/>
          <w:szCs w:val="20"/>
        </w:rPr>
        <w:t xml:space="preserve"> What Is React?</w:t>
      </w:r>
      <w:r w:rsidR="000D4906">
        <w:rPr>
          <w:rFonts w:asciiTheme="minorHAnsi" w:hAnsiTheme="minorHAnsi" w:cstheme="minorHAnsi"/>
          <w:sz w:val="20"/>
          <w:szCs w:val="20"/>
        </w:rPr>
        <w:t xml:space="preserve"> • </w:t>
      </w:r>
      <w:r w:rsidR="000D4906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React</w:t>
      </w:r>
      <w:r w:rsidR="000D4906" w:rsidRPr="00A149E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: The Big Picture</w:t>
      </w:r>
      <w:r w:rsidR="000D4906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• React Fundamentals</w:t>
      </w:r>
    </w:p>
    <w:p w14:paraId="147A0B32" w14:textId="77777777" w:rsidR="00A149ED" w:rsidRDefault="00A149ED" w:rsidP="00A149ED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CE4AE" w14:textId="21B31198" w:rsidR="00EF761F" w:rsidRPr="00277DB7" w:rsidRDefault="00EF761F" w:rsidP="00EF761F">
      <w:pPr>
        <w:pStyle w:val="NoSpacing"/>
        <w:numPr>
          <w:ilvl w:val="0"/>
          <w:numId w:val="46"/>
        </w:numP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O’Reilly</w:t>
      </w:r>
      <w:r w:rsidRPr="004B5631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Membership, </w:t>
      </w:r>
      <w:r w:rsidRPr="00A53F11">
        <w:rPr>
          <w:rStyle w:val="BookTitle"/>
          <w:sz w:val="20"/>
          <w:szCs w:val="20"/>
        </w:rPr>
        <w:t>Online IT Studies Platform,</w:t>
      </w:r>
      <w:r w:rsidR="00182D90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77DB7">
        <w:rPr>
          <w:rFonts w:cstheme="minorHAnsi"/>
          <w:sz w:val="20"/>
          <w:szCs w:val="20"/>
        </w:rPr>
        <w:t xml:space="preserve">Washington Grove, MD, </w:t>
      </w:r>
      <w:r w:rsidR="000D4906" w:rsidRPr="00277DB7">
        <w:rPr>
          <w:rFonts w:cstheme="minorHAnsi"/>
          <w:sz w:val="20"/>
          <w:szCs w:val="20"/>
        </w:rPr>
        <w:t>October</w:t>
      </w:r>
      <w:r w:rsidRPr="00277DB7">
        <w:rPr>
          <w:rFonts w:cstheme="minorHAnsi"/>
          <w:sz w:val="20"/>
          <w:szCs w:val="20"/>
        </w:rPr>
        <w:t xml:space="preserve"> 2019-</w:t>
      </w:r>
      <w:r w:rsidR="00B17E70" w:rsidRPr="00277DB7">
        <w:rPr>
          <w:rFonts w:cstheme="minorHAnsi"/>
          <w:sz w:val="20"/>
          <w:szCs w:val="20"/>
        </w:rPr>
        <w:t>May</w:t>
      </w:r>
      <w:r w:rsidRPr="00277DB7">
        <w:rPr>
          <w:rFonts w:cstheme="minorHAnsi"/>
          <w:sz w:val="20"/>
          <w:szCs w:val="20"/>
        </w:rPr>
        <w:t xml:space="preserve"> 2020</w:t>
      </w:r>
    </w:p>
    <w:p w14:paraId="565DD68E" w14:textId="77777777" w:rsidR="00EF761F" w:rsidRDefault="00EF761F" w:rsidP="00EF761F">
      <w:pPr>
        <w:pStyle w:val="NoSpacing"/>
        <w:ind w:firstLine="720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01F">
        <w:rPr>
          <w:rFonts w:eastAsia="Times New Roman" w:cs="Times New Roman"/>
          <w:b/>
          <w:bCs/>
          <w:sz w:val="20"/>
          <w:szCs w:val="20"/>
        </w:rPr>
        <w:t>Relevant Coursework, Licenses and Certifications:</w:t>
      </w:r>
    </w:p>
    <w:p w14:paraId="68FCDC47" w14:textId="77777777" w:rsidR="00EF761F" w:rsidRPr="00601FCD" w:rsidRDefault="00EF761F" w:rsidP="00EF761F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F761F" w:rsidRPr="00601FCD" w:rsidSect="00D636C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9B6FB3" w14:textId="77777777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601FCD">
        <w:rPr>
          <w:rFonts w:asciiTheme="minorHAnsi" w:hAnsiTheme="minorHAnsi" w:cstheme="minorHAnsi"/>
          <w:sz w:val="20"/>
          <w:szCs w:val="20"/>
        </w:rPr>
        <w:t>Groovy Programming Fundamentals</w:t>
      </w:r>
    </w:p>
    <w:p w14:paraId="3119130D" w14:textId="77777777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601FC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Starting a Grails 3 Project</w:t>
      </w:r>
    </w:p>
    <w:p w14:paraId="29FC9837" w14:textId="77777777" w:rsidR="00EF761F" w:rsidRPr="00D03EB9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D03EB9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Understanding the Grails 3 Domain Model</w:t>
      </w:r>
    </w:p>
    <w:p w14:paraId="5A683C30" w14:textId="77777777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601FCD">
        <w:rPr>
          <w:rFonts w:asciiTheme="minorHAnsi" w:hAnsiTheme="minorHAnsi" w:cstheme="minorHAnsi"/>
          <w:sz w:val="20"/>
          <w:szCs w:val="20"/>
        </w:rPr>
        <w:t>Advanced Databases and REST Principles in Grails 3</w:t>
      </w:r>
    </w:p>
    <w:p w14:paraId="6BD9DED8" w14:textId="11F36EB4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601FC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Modern JavaScript </w:t>
      </w:r>
      <w:r w:rsidR="00D148D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601FC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rom The Beginning</w:t>
      </w:r>
    </w:p>
    <w:p w14:paraId="2046E368" w14:textId="6B157B1B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  <w:sectPr w:rsidR="00EF761F" w:rsidRPr="00601FCD" w:rsidSect="00D636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601FC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Bootstrap 4 From Scratch With 5 Pro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ject</w:t>
      </w:r>
      <w:r w:rsidR="00F848A1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5A8EC5A7" w14:textId="77777777" w:rsidR="00EF761F" w:rsidRDefault="00EF761F" w:rsidP="00EF761F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F761F" w:rsidSect="00D636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416C57" w14:textId="426A6725" w:rsidR="00A149ED" w:rsidRPr="00A149ED" w:rsidRDefault="00A149ED" w:rsidP="00A149ED">
      <w:pPr>
        <w:tabs>
          <w:tab w:val="left" w:pos="1193"/>
        </w:tabs>
        <w:sectPr w:rsidR="00A149ED" w:rsidRPr="00A149ED" w:rsidSect="00D636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E602D3" w14:textId="77777777" w:rsidR="00EF761F" w:rsidRPr="004B5631" w:rsidRDefault="00EF761F" w:rsidP="00EF761F">
      <w:pPr>
        <w:pStyle w:val="NoSpacing"/>
        <w:numPr>
          <w:ilvl w:val="0"/>
          <w:numId w:val="45"/>
        </w:numP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5631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TechLEAP/WebLEAP Program (Technology/Web Development Leading Edge Apprenticeship Program),</w:t>
      </w:r>
    </w:p>
    <w:p w14:paraId="1D071B7E" w14:textId="149C7A35" w:rsidR="00EF761F" w:rsidRPr="00312202" w:rsidRDefault="00EF761F" w:rsidP="00EF761F">
      <w:pPr>
        <w:pStyle w:val="NoSpacing"/>
        <w:ind w:left="720"/>
        <w:rPr>
          <w:rFonts w:cstheme="minorHAnsi"/>
          <w:b/>
          <w:bCs/>
          <w:color w:val="4F81BD" w:themeColor="accent1"/>
          <w:sz w:val="20"/>
          <w:szCs w:val="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53F11">
        <w:rPr>
          <w:rStyle w:val="BookTitle"/>
          <w:sz w:val="20"/>
          <w:szCs w:val="20"/>
        </w:rPr>
        <w:t>Graduate-Level Certificate Classes in IT Studies,</w:t>
      </w:r>
      <w:r w:rsidR="00182D90">
        <w:rPr>
          <w:rFonts w:cstheme="minorHAnsi"/>
          <w:b/>
          <w:bCs/>
          <w:color w:val="4F81BD" w:themeColor="accent1"/>
          <w:sz w:val="20"/>
          <w:szCs w:val="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41D0E">
        <w:rPr>
          <w:rFonts w:cstheme="minorHAnsi"/>
          <w:sz w:val="20"/>
          <w:szCs w:val="20"/>
        </w:rPr>
        <w:t xml:space="preserve">Montgomery College, Rockville, MD, </w:t>
      </w:r>
      <w:r w:rsidR="00B17E70" w:rsidRPr="00041D0E">
        <w:rPr>
          <w:rFonts w:cstheme="minorHAnsi"/>
          <w:sz w:val="20"/>
          <w:szCs w:val="20"/>
        </w:rPr>
        <w:t>September</w:t>
      </w:r>
      <w:r w:rsidRPr="00041D0E">
        <w:rPr>
          <w:rFonts w:cstheme="minorHAnsi"/>
          <w:sz w:val="20"/>
          <w:szCs w:val="20"/>
        </w:rPr>
        <w:t xml:space="preserve"> 2015-</w:t>
      </w:r>
      <w:proofErr w:type="gramStart"/>
      <w:r w:rsidRPr="00041D0E">
        <w:rPr>
          <w:rFonts w:cstheme="minorHAnsi"/>
          <w:sz w:val="20"/>
          <w:szCs w:val="20"/>
        </w:rPr>
        <w:t>May</w:t>
      </w:r>
      <w:r>
        <w:rPr>
          <w:rFonts w:cstheme="minorHAnsi"/>
          <w:sz w:val="20"/>
          <w:szCs w:val="20"/>
        </w:rPr>
        <w:t>,</w:t>
      </w:r>
      <w:proofErr w:type="gramEnd"/>
      <w:r w:rsidRPr="00041D0E">
        <w:rPr>
          <w:rFonts w:cstheme="minorHAnsi"/>
          <w:sz w:val="20"/>
          <w:szCs w:val="20"/>
        </w:rPr>
        <w:t xml:space="preserve"> 2016</w:t>
      </w:r>
    </w:p>
    <w:p w14:paraId="34B66526" w14:textId="77777777" w:rsidR="00EF761F" w:rsidRPr="00601FCD" w:rsidRDefault="00EF761F" w:rsidP="00EF761F">
      <w:pPr>
        <w:pStyle w:val="NoSpacing"/>
        <w:ind w:firstLine="720"/>
        <w:rPr>
          <w:rFonts w:eastAsia="Times New Roman" w:cs="Times New Roman"/>
          <w:b/>
          <w:bCs/>
          <w:sz w:val="20"/>
          <w:szCs w:val="20"/>
        </w:rPr>
        <w:sectPr w:rsidR="00EF761F" w:rsidRPr="00601FCD" w:rsidSect="00D636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04701F">
        <w:rPr>
          <w:rFonts w:eastAsia="Times New Roman" w:cs="Times New Roman"/>
          <w:b/>
          <w:bCs/>
          <w:sz w:val="20"/>
          <w:szCs w:val="20"/>
        </w:rPr>
        <w:t>Relevant Coursework, Licenses and Certifications</w:t>
      </w:r>
      <w:r>
        <w:rPr>
          <w:rFonts w:eastAsia="Times New Roman" w:cs="Times New Roman"/>
          <w:b/>
          <w:bCs/>
          <w:sz w:val="20"/>
          <w:szCs w:val="20"/>
        </w:rPr>
        <w:t>:</w:t>
      </w:r>
    </w:p>
    <w:p w14:paraId="54533B5E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Adobe Photoshop I—Foundation Skills</w:t>
      </w:r>
    </w:p>
    <w:p w14:paraId="181979D1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HTML5—Level I</w:t>
      </w:r>
    </w:p>
    <w:p w14:paraId="2462F349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HTML5—Level II</w:t>
      </w:r>
    </w:p>
    <w:p w14:paraId="031BFF61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HTML5—Level III: Responsive Web Design (RWD) and Front-End Frameworks</w:t>
      </w:r>
    </w:p>
    <w:p w14:paraId="6420E721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JavaScript Programming</w:t>
      </w:r>
    </w:p>
    <w:p w14:paraId="5D4FD45A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jQuery with JavaScript</w:t>
      </w:r>
    </w:p>
    <w:p w14:paraId="5A9258BC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04701F">
        <w:rPr>
          <w:rFonts w:eastAsia="Times New Roman" w:cs="Times New Roman"/>
          <w:sz w:val="20"/>
          <w:szCs w:val="20"/>
        </w:rPr>
        <w:t>JavaScript Patterns—Advanced JavaScript</w:t>
      </w:r>
    </w:p>
    <w:p w14:paraId="3B630E8C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9D09D9">
        <w:rPr>
          <w:rFonts w:eastAsia="Times New Roman" w:cs="Times New Roman"/>
          <w:sz w:val="20"/>
          <w:szCs w:val="20"/>
        </w:rPr>
        <w:t>PHP/MySQL—CMS and Web Management</w:t>
      </w:r>
    </w:p>
    <w:p w14:paraId="6231DA10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9D09D9">
        <w:rPr>
          <w:rFonts w:eastAsia="Times New Roman" w:cs="Times New Roman"/>
          <w:sz w:val="20"/>
          <w:szCs w:val="20"/>
        </w:rPr>
        <w:t>Programming Fundamentals</w:t>
      </w:r>
    </w:p>
    <w:p w14:paraId="2D878369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312202">
        <w:rPr>
          <w:rFonts w:eastAsia="Times New Roman" w:cs="Times New Roman"/>
          <w:sz w:val="20"/>
          <w:szCs w:val="20"/>
        </w:rPr>
        <w:t>Python Programmin</w:t>
      </w:r>
      <w:r>
        <w:rPr>
          <w:rFonts w:eastAsia="Times New Roman" w:cs="Times New Roman"/>
          <w:sz w:val="20"/>
          <w:szCs w:val="20"/>
        </w:rPr>
        <w:t>g</w:t>
      </w:r>
    </w:p>
    <w:p w14:paraId="42C926B1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312202">
        <w:rPr>
          <w:rFonts w:eastAsia="Times New Roman" w:cs="Times New Roman"/>
          <w:sz w:val="20"/>
          <w:szCs w:val="20"/>
        </w:rPr>
        <w:t>Ruby on Rails—Level I</w:t>
      </w:r>
    </w:p>
    <w:p w14:paraId="39DE1C15" w14:textId="77777777" w:rsidR="00EF761F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</w:pPr>
      <w:r w:rsidRPr="00312202">
        <w:rPr>
          <w:rFonts w:eastAsia="Times New Roman" w:cs="Times New Roman"/>
          <w:sz w:val="20"/>
          <w:szCs w:val="20"/>
        </w:rPr>
        <w:t>WordPress</w:t>
      </w:r>
    </w:p>
    <w:p w14:paraId="18E82BEC" w14:textId="6E06AFE2" w:rsidR="00EF761F" w:rsidRPr="00F967DA" w:rsidRDefault="00EF761F" w:rsidP="00EF761F">
      <w:pPr>
        <w:pStyle w:val="NoSpacing"/>
        <w:numPr>
          <w:ilvl w:val="0"/>
          <w:numId w:val="35"/>
        </w:numPr>
        <w:rPr>
          <w:rFonts w:eastAsia="Times New Roman" w:cs="Times New Roman"/>
          <w:sz w:val="20"/>
          <w:szCs w:val="20"/>
        </w:rPr>
        <w:sectPr w:rsidR="00EF761F" w:rsidRPr="00F967DA" w:rsidSect="00D636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12202">
        <w:rPr>
          <w:rFonts w:eastAsia="Times New Roman" w:cs="Times New Roman"/>
          <w:sz w:val="20"/>
          <w:szCs w:val="20"/>
        </w:rPr>
        <w:t>XML—Introductio</w:t>
      </w:r>
      <w:r w:rsidR="00AC7A78">
        <w:rPr>
          <w:rFonts w:eastAsia="Times New Roman" w:cs="Times New Roman"/>
          <w:sz w:val="20"/>
          <w:szCs w:val="20"/>
        </w:rPr>
        <w:t>n</w:t>
      </w:r>
    </w:p>
    <w:p w14:paraId="3C5DB629" w14:textId="1924867F" w:rsidR="00EF761F" w:rsidRPr="00277DB7" w:rsidRDefault="00EF761F" w:rsidP="00A149ED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221FE1" w14:textId="3F5B19AC" w:rsidR="00EF761F" w:rsidRPr="00277DB7" w:rsidRDefault="00EF761F" w:rsidP="00EF761F">
      <w:pPr>
        <w:pStyle w:val="NoSpacing"/>
        <w:numPr>
          <w:ilvl w:val="0"/>
          <w:numId w:val="38"/>
        </w:numP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814354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achelor of Arts</w:t>
      </w:r>
      <w:r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Degree in Art, </w:t>
      </w:r>
      <w:r w:rsidRPr="00A53F11">
        <w:rPr>
          <w:rStyle w:val="BookTitle"/>
          <w:sz w:val="20"/>
          <w:szCs w:val="20"/>
        </w:rPr>
        <w:t>Graphi</w:t>
      </w:r>
      <w:r w:rsidR="00814354" w:rsidRPr="00A53F11">
        <w:rPr>
          <w:rStyle w:val="BookTitle"/>
          <w:sz w:val="20"/>
          <w:szCs w:val="20"/>
        </w:rPr>
        <w:t xml:space="preserve">c and </w:t>
      </w:r>
      <w:r w:rsidRPr="00A53F11">
        <w:rPr>
          <w:rStyle w:val="BookTitle"/>
          <w:sz w:val="20"/>
          <w:szCs w:val="20"/>
        </w:rPr>
        <w:t>Web Design</w:t>
      </w:r>
      <w:r w:rsidR="00814354" w:rsidRPr="00A53F11">
        <w:rPr>
          <w:rStyle w:val="BookTitle"/>
          <w:sz w:val="20"/>
          <w:szCs w:val="20"/>
        </w:rPr>
        <w:t xml:space="preserve"> Concentration</w:t>
      </w:r>
      <w:r w:rsidRPr="00A53F11">
        <w:rPr>
          <w:rStyle w:val="BookTitle"/>
          <w:sz w:val="20"/>
          <w:szCs w:val="20"/>
        </w:rPr>
        <w:t>,</w:t>
      </w:r>
      <w:r w:rsidR="00182D90"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77DB7">
        <w:rPr>
          <w:rFonts w:cstheme="minorHAnsi"/>
          <w:sz w:val="20"/>
          <w:szCs w:val="20"/>
        </w:rPr>
        <w:t>Virginia Intermont College, Bristol, VA,</w:t>
      </w:r>
      <w:r w:rsidR="00182D90">
        <w:rPr>
          <w:rFonts w:cstheme="minorHAnsi"/>
          <w:sz w:val="20"/>
          <w:szCs w:val="20"/>
        </w:rPr>
        <w:t xml:space="preserve"> </w:t>
      </w:r>
      <w:r w:rsidR="00B17E70" w:rsidRPr="00277DB7">
        <w:rPr>
          <w:rFonts w:cstheme="minorHAnsi"/>
          <w:sz w:val="20"/>
          <w:szCs w:val="20"/>
        </w:rPr>
        <w:t>September</w:t>
      </w:r>
      <w:r w:rsidRPr="00277DB7">
        <w:rPr>
          <w:rFonts w:cstheme="minorHAnsi"/>
          <w:sz w:val="20"/>
          <w:szCs w:val="20"/>
        </w:rPr>
        <w:t xml:space="preserve"> 2003-</w:t>
      </w:r>
      <w:proofErr w:type="gramStart"/>
      <w:r w:rsidRPr="00277DB7">
        <w:rPr>
          <w:rFonts w:cstheme="minorHAnsi"/>
          <w:sz w:val="20"/>
          <w:szCs w:val="20"/>
        </w:rPr>
        <w:t>April,</w:t>
      </w:r>
      <w:proofErr w:type="gramEnd"/>
      <w:r w:rsidRPr="00277DB7">
        <w:rPr>
          <w:rFonts w:cstheme="minorHAnsi"/>
          <w:sz w:val="20"/>
          <w:szCs w:val="20"/>
        </w:rPr>
        <w:t xml:space="preserve"> 2006</w:t>
      </w:r>
    </w:p>
    <w:p w14:paraId="222DE48A" w14:textId="77777777" w:rsidR="00EF761F" w:rsidRDefault="00EF761F" w:rsidP="00EF761F">
      <w:pPr>
        <w:pStyle w:val="NoSpacing"/>
        <w:ind w:firstLine="720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01F">
        <w:rPr>
          <w:rFonts w:eastAsia="Times New Roman" w:cs="Times New Roman"/>
          <w:b/>
          <w:bCs/>
          <w:sz w:val="20"/>
          <w:szCs w:val="20"/>
        </w:rPr>
        <w:t>Relevant Coursework, Licenses and Certifications:</w:t>
      </w:r>
    </w:p>
    <w:p w14:paraId="55A547E4" w14:textId="77777777" w:rsidR="00EF761F" w:rsidRPr="00601FCD" w:rsidRDefault="00EF761F" w:rsidP="00EF761F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F761F" w:rsidRPr="00601FCD" w:rsidSect="00D636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C3D3CA" w14:textId="77777777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601FCD">
        <w:rPr>
          <w:rFonts w:asciiTheme="minorHAnsi" w:hAnsiTheme="minorHAnsi" w:cstheme="minorHAnsi"/>
          <w:sz w:val="20"/>
          <w:szCs w:val="20"/>
        </w:rPr>
        <w:t>Gr</w:t>
      </w:r>
      <w:r>
        <w:rPr>
          <w:rFonts w:asciiTheme="minorHAnsi" w:hAnsiTheme="minorHAnsi" w:cstheme="minorHAnsi"/>
          <w:sz w:val="20"/>
          <w:szCs w:val="20"/>
        </w:rPr>
        <w:t>aphic Design</w:t>
      </w:r>
    </w:p>
    <w:p w14:paraId="33A0BDAE" w14:textId="77777777" w:rsidR="00EF761F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Intermedia</w:t>
      </w:r>
      <w:r w:rsidRPr="00601FCD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 Graphic Design</w:t>
      </w:r>
    </w:p>
    <w:p w14:paraId="3899991F" w14:textId="77777777" w:rsidR="00EF761F" w:rsidRPr="00601FCD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Digital Illustration</w:t>
      </w:r>
    </w:p>
    <w:p w14:paraId="77941D17" w14:textId="77777777" w:rsidR="00EF761F" w:rsidRPr="00515454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Advanced Graphic Design</w:t>
      </w:r>
    </w:p>
    <w:p w14:paraId="082CEB9A" w14:textId="77777777" w:rsidR="00EF761F" w:rsidRDefault="00EF761F" w:rsidP="00EF761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Graphic Web Design</w:t>
      </w:r>
    </w:p>
    <w:p w14:paraId="29AB4C19" w14:textId="4A9D3DAA" w:rsidR="00736779" w:rsidRPr="001322CD" w:rsidRDefault="00EF761F" w:rsidP="001322CD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sectPr w:rsidR="00736779" w:rsidRPr="001322CD" w:rsidSect="00D636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Senior/Professional Seminar-</w:t>
      </w:r>
      <w:r w:rsidR="004317B0">
        <w:rPr>
          <w:rFonts w:asciiTheme="minorHAnsi" w:hAnsiTheme="minorHAnsi" w:cstheme="minorHAnsi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Exhibition</w:t>
      </w:r>
    </w:p>
    <w:p w14:paraId="5DE07D01" w14:textId="3134EA4D" w:rsidR="00601FCD" w:rsidRPr="00736779" w:rsidRDefault="00601FCD" w:rsidP="00736779">
      <w:pPr>
        <w:pStyle w:val="NoSpacing"/>
        <w:rPr>
          <w:rFonts w:cstheme="minorHAnsi"/>
          <w:b/>
          <w:bCs/>
          <w:color w:val="1F497D" w:themeColor="text2"/>
          <w:sz w:val="20"/>
          <w:szCs w:val="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sectPr w:rsidR="00601FCD" w:rsidRPr="00736779" w:rsidSect="00D636C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6A94287" w14:textId="3C733C75" w:rsidR="00A506F5" w:rsidRPr="00023755" w:rsidRDefault="00A506F5" w:rsidP="00736779">
      <w:pPr>
        <w:pStyle w:val="NoSpacing"/>
        <w:rPr>
          <w:rFonts w:cstheme="minorHAnsi"/>
          <w:b/>
          <w:bCs/>
          <w:color w:val="365F91" w:themeColor="accent1" w:themeShade="BF"/>
          <w:sz w:val="20"/>
          <w:szCs w:val="20"/>
        </w:rPr>
        <w:sectPr w:rsidR="00A506F5" w:rsidRPr="00023755" w:rsidSect="00D636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8F72920" w14:textId="5048A384" w:rsidR="00C6426F" w:rsidRPr="00023755" w:rsidRDefault="004737C9" w:rsidP="00CF03C4">
      <w:pPr>
        <w:pStyle w:val="Heading8"/>
        <w:rPr>
          <w:b/>
          <w:bCs/>
          <w:color w:val="365F91" w:themeColor="accent1" w:themeShade="BF"/>
          <w:sz w:val="28"/>
          <w:szCs w:val="28"/>
        </w:rPr>
      </w:pPr>
      <w:r w:rsidRPr="00023755">
        <w:rPr>
          <w:b/>
          <w:bCs/>
          <w:color w:val="365F91" w:themeColor="accent1" w:themeShade="BF"/>
          <w:sz w:val="28"/>
          <w:szCs w:val="28"/>
        </w:rPr>
        <w:lastRenderedPageBreak/>
        <w:t>EXPERIENCE:</w:t>
      </w:r>
    </w:p>
    <w:p w14:paraId="1416F7C0" w14:textId="77777777" w:rsidR="00904F57" w:rsidRDefault="00904F57" w:rsidP="00904F57"/>
    <w:p w14:paraId="149539FB" w14:textId="23E1BC20" w:rsidR="00987670" w:rsidRPr="007230C7" w:rsidRDefault="00987670" w:rsidP="00987670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BD08E5"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Auralicode LLC</w:t>
      </w:r>
      <w:r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  <w:r w:rsidR="00BD08E5"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Montgomery Village, MD</w:t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17E70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</w:t>
      </w:r>
      <w:r w:rsidR="00BD08E5"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/202</w:t>
      </w:r>
      <w:r w:rsidR="00BD08E5"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BD08E5" w:rsidRPr="007230C7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</w:p>
    <w:p w14:paraId="5A188F60" w14:textId="2002C332" w:rsidR="007230C7" w:rsidRPr="007230C7" w:rsidRDefault="00BD08E5" w:rsidP="007230C7">
      <w:pPr>
        <w:pStyle w:val="NoSpacing"/>
        <w:rPr>
          <w:rFonts w:cstheme="minorHAnsi"/>
          <w:b/>
          <w:bCs/>
          <w:i/>
          <w:iCs/>
          <w:spacing w:val="5"/>
          <w:sz w:val="24"/>
          <w:szCs w:val="24"/>
        </w:rPr>
      </w:pPr>
      <w:r w:rsidRPr="007230C7">
        <w:rPr>
          <w:rStyle w:val="BookTitle"/>
          <w:rFonts w:cstheme="minorHAnsi"/>
          <w:sz w:val="24"/>
          <w:szCs w:val="24"/>
        </w:rPr>
        <w:t>Founder &amp; Lead Architect and Developer</w:t>
      </w:r>
      <w:r w:rsidR="007230C7">
        <w:rPr>
          <w:rStyle w:val="BookTitle"/>
          <w:rFonts w:cstheme="minorHAnsi"/>
          <w:sz w:val="24"/>
          <w:szCs w:val="24"/>
        </w:rPr>
        <w:tab/>
      </w:r>
      <w:r w:rsidR="007230C7">
        <w:rPr>
          <w:rStyle w:val="BookTitle"/>
          <w:rFonts w:cstheme="minorHAnsi"/>
          <w:sz w:val="24"/>
          <w:szCs w:val="24"/>
        </w:rPr>
        <w:tab/>
      </w:r>
      <w:r w:rsidR="007230C7">
        <w:rPr>
          <w:rStyle w:val="BookTitle"/>
          <w:rFonts w:cstheme="minorHAnsi"/>
          <w:sz w:val="24"/>
          <w:szCs w:val="24"/>
        </w:rPr>
        <w:tab/>
        <w:t xml:space="preserve">        </w:t>
      </w:r>
      <w:r w:rsidR="007230C7" w:rsidRPr="007230C7">
        <w:rPr>
          <w:rFonts w:cstheme="minorHAnsi"/>
          <w:sz w:val="24"/>
          <w:szCs w:val="24"/>
        </w:rPr>
        <w:t>Focus: Strategic Ownership and Modern Stack </w:t>
      </w:r>
    </w:p>
    <w:p w14:paraId="7B41351B" w14:textId="77777777" w:rsidR="007230C7" w:rsidRPr="007230C7" w:rsidRDefault="007230C7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7230C7">
        <w:rPr>
          <w:rFonts w:asciiTheme="minorHAnsi" w:eastAsiaTheme="minorHAnsi" w:hAnsiTheme="minorHAnsi" w:cstheme="minorHAnsi"/>
          <w:sz w:val="20"/>
          <w:szCs w:val="20"/>
        </w:rPr>
        <w:t>Architectural Strategy: Founded and led a bespoke engineering consultancy specializing in scalable, component-based architectures using React (Next.js) and Angular.</w:t>
      </w:r>
    </w:p>
    <w:p w14:paraId="25019598" w14:textId="77777777" w:rsidR="007230C7" w:rsidRPr="007230C7" w:rsidRDefault="007230C7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7230C7">
        <w:rPr>
          <w:rFonts w:asciiTheme="minorHAnsi" w:eastAsiaTheme="minorHAnsi" w:hAnsiTheme="minorHAnsi" w:cstheme="minorHAnsi"/>
          <w:sz w:val="20"/>
          <w:szCs w:val="20"/>
        </w:rPr>
        <w:t>System Design: Engineered maintainable "Human-Led" web applications for clients, prioritizing clear system boundaries and evolvable codebases to ensure long-term scalability.</w:t>
      </w:r>
    </w:p>
    <w:p w14:paraId="679B29EF" w14:textId="77D3604D" w:rsidR="007230C7" w:rsidRPr="009E2FFE" w:rsidRDefault="007230C7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7230C7">
        <w:rPr>
          <w:rFonts w:asciiTheme="minorHAnsi" w:eastAsiaTheme="minorHAnsi" w:hAnsiTheme="minorHAnsi" w:cstheme="minorHAnsi"/>
          <w:sz w:val="20"/>
          <w:szCs w:val="20"/>
        </w:rPr>
        <w:t>Full-Stack Delivery: Managed the end-to-end lifecycle of custom software products, from initial discovery and design-driven UX to deployment and ongoing stewardship.</w:t>
      </w:r>
    </w:p>
    <w:p w14:paraId="70E8EB75" w14:textId="1A6A59D5" w:rsidR="00CB1BDA" w:rsidRPr="00D242C5" w:rsidRDefault="00CB1BDA" w:rsidP="00CB1BDA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Maryland Office of the Public Defender, IT Division—Linthicum Heights, </w:t>
      </w:r>
      <w:r w:rsidR="00D6416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MD</w:t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</w:t>
      </w:r>
      <w:r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12/202</w:t>
      </w:r>
      <w:r w:rsidR="00D6416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194226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6/2025</w:t>
      </w:r>
    </w:p>
    <w:p w14:paraId="7CC3B6A3" w14:textId="3E3B2FB3" w:rsidR="00D242C5" w:rsidRPr="00D242C5" w:rsidRDefault="00D242C5" w:rsidP="00D242C5">
      <w:pPr>
        <w:pStyle w:val="NoSpacing"/>
        <w:rPr>
          <w:rFonts w:cstheme="minorHAnsi"/>
          <w:b/>
          <w:bCs/>
          <w:i/>
          <w:iCs/>
          <w:spacing w:val="5"/>
          <w:sz w:val="24"/>
          <w:szCs w:val="24"/>
        </w:rPr>
      </w:pPr>
      <w:r>
        <w:rPr>
          <w:rStyle w:val="BookTitle"/>
          <w:rFonts w:cstheme="minorHAnsi"/>
          <w:sz w:val="24"/>
          <w:szCs w:val="24"/>
        </w:rPr>
        <w:t xml:space="preserve">Lead </w:t>
      </w:r>
      <w:r w:rsidR="007230C7">
        <w:rPr>
          <w:rStyle w:val="BookTitle"/>
          <w:rFonts w:cstheme="minorHAnsi"/>
          <w:sz w:val="24"/>
          <w:szCs w:val="24"/>
        </w:rPr>
        <w:t xml:space="preserve">IT </w:t>
      </w:r>
      <w:r w:rsidR="00D6416A" w:rsidRPr="00D242C5">
        <w:rPr>
          <w:rStyle w:val="BookTitle"/>
          <w:rFonts w:cstheme="minorHAnsi"/>
          <w:sz w:val="24"/>
          <w:szCs w:val="24"/>
        </w:rPr>
        <w:t>Programmer Analys</w:t>
      </w:r>
      <w:r>
        <w:rPr>
          <w:rStyle w:val="BookTitle"/>
          <w:rFonts w:cstheme="minorHAnsi"/>
          <w:sz w:val="24"/>
          <w:szCs w:val="24"/>
        </w:rPr>
        <w:t>t</w:t>
      </w:r>
      <w:r w:rsidR="00CB1BDA" w:rsidRPr="00D242C5">
        <w:rPr>
          <w:rStyle w:val="BookTitle"/>
          <w:rFonts w:cstheme="minorHAnsi"/>
          <w:sz w:val="24"/>
          <w:szCs w:val="24"/>
        </w:rPr>
        <w:t xml:space="preserve"> (</w:t>
      </w:r>
      <w:r w:rsidR="00D6416A" w:rsidRPr="00D242C5">
        <w:rPr>
          <w:rStyle w:val="BookTitle"/>
          <w:rFonts w:cstheme="minorHAnsi"/>
          <w:sz w:val="24"/>
          <w:szCs w:val="24"/>
        </w:rPr>
        <w:t xml:space="preserve">State </w:t>
      </w:r>
      <w:r w:rsidR="00CB1BDA" w:rsidRPr="00D242C5">
        <w:rPr>
          <w:rStyle w:val="BookTitle"/>
          <w:rFonts w:cstheme="minorHAnsi"/>
          <w:sz w:val="24"/>
          <w:szCs w:val="24"/>
        </w:rPr>
        <w:t>Contract)</w:t>
      </w:r>
      <w:r w:rsidR="007230C7">
        <w:rPr>
          <w:rStyle w:val="BookTitle"/>
          <w:rFonts w:cstheme="minorHAnsi"/>
          <w:sz w:val="24"/>
          <w:szCs w:val="24"/>
        </w:rPr>
        <w:tab/>
        <w:t xml:space="preserve">         </w:t>
      </w:r>
      <w:r w:rsidRPr="00D242C5">
        <w:rPr>
          <w:rFonts w:cstheme="minorHAnsi"/>
          <w:sz w:val="24"/>
          <w:szCs w:val="24"/>
        </w:rPr>
        <w:t>Focus: Leadership</w:t>
      </w:r>
      <w:r>
        <w:rPr>
          <w:rFonts w:cstheme="minorHAnsi"/>
          <w:sz w:val="24"/>
          <w:szCs w:val="24"/>
        </w:rPr>
        <w:t xml:space="preserve"> / </w:t>
      </w:r>
      <w:r w:rsidRPr="00D242C5">
        <w:rPr>
          <w:rFonts w:cstheme="minorHAnsi"/>
          <w:sz w:val="24"/>
          <w:szCs w:val="24"/>
        </w:rPr>
        <w:t>Large-Scale Project Management </w:t>
      </w:r>
    </w:p>
    <w:p w14:paraId="7B42906F" w14:textId="77777777" w:rsidR="00D242C5" w:rsidRPr="00D242C5" w:rsidRDefault="00D242C5" w:rsidP="00D242C5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Project Leadership: Served as the Project Manager and Lead Analyst for high-stakes legal application systems, overseeing the design, testing, and implementation of critical agency tools.</w:t>
      </w:r>
    </w:p>
    <w:p w14:paraId="3D394757" w14:textId="77777777" w:rsidR="00D242C5" w:rsidRPr="00D242C5" w:rsidRDefault="00D242C5" w:rsidP="00D242C5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Team Mentorship: Directed the work of lower-level IT Analysts, providing technical training and code reviews to ensure alignment with agency-wide standards for "Justice, Fairness, and Dignity."</w:t>
      </w:r>
    </w:p>
    <w:p w14:paraId="51B1E619" w14:textId="4DCFE921" w:rsidR="007230C7" w:rsidRPr="009E2FFE" w:rsidRDefault="00D242C5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Full-Stack Modernization: Optimized legacy Java/Groovy/Grails environments while maintaining SQL Server DBA duties for massive relational databases.</w:t>
      </w:r>
    </w:p>
    <w:p w14:paraId="53A05D38" w14:textId="5972B689" w:rsidR="00B36279" w:rsidRPr="00D242C5" w:rsidRDefault="00DA4372" w:rsidP="00B36279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B36279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Cherokee Federal, serving the US Coast Guard—Baltimore, MD</w:t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F6C92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12/</w:t>
      </w:r>
      <w:r w:rsidR="009C2857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2020</w:t>
      </w:r>
      <w:r w:rsidR="00B36279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6C92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02</w:t>
      </w:r>
      <w:r w:rsidR="00E151B9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120AC7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2024</w:t>
      </w:r>
    </w:p>
    <w:p w14:paraId="0980693C" w14:textId="0E475ABE" w:rsidR="00D242C5" w:rsidRPr="00D242C5" w:rsidRDefault="00E61464" w:rsidP="00D242C5">
      <w:pPr>
        <w:pStyle w:val="NoSpacing"/>
        <w:rPr>
          <w:rFonts w:cstheme="minorHAnsi"/>
          <w:b/>
          <w:bCs/>
          <w:i/>
          <w:iCs/>
          <w:spacing w:val="5"/>
          <w:sz w:val="24"/>
          <w:szCs w:val="24"/>
        </w:rPr>
      </w:pPr>
      <w:r w:rsidRPr="00D242C5">
        <w:rPr>
          <w:rStyle w:val="BookTitle"/>
          <w:rFonts w:cstheme="minorHAnsi"/>
          <w:sz w:val="24"/>
          <w:szCs w:val="24"/>
        </w:rPr>
        <w:t>Mid-Level Web</w:t>
      </w:r>
      <w:r w:rsidR="00B36279" w:rsidRPr="00D242C5">
        <w:rPr>
          <w:rStyle w:val="BookTitle"/>
          <w:rFonts w:cstheme="minorHAnsi"/>
          <w:sz w:val="24"/>
          <w:szCs w:val="24"/>
        </w:rPr>
        <w:t xml:space="preserve"> Developer (Contract)</w:t>
      </w:r>
      <w:r w:rsidR="00D242C5">
        <w:rPr>
          <w:rStyle w:val="BookTitle"/>
          <w:rFonts w:cstheme="minorHAnsi"/>
          <w:sz w:val="24"/>
          <w:szCs w:val="24"/>
        </w:rPr>
        <w:tab/>
      </w:r>
      <w:r w:rsidR="00D242C5">
        <w:rPr>
          <w:rStyle w:val="BookTitle"/>
          <w:rFonts w:cstheme="minorHAnsi"/>
          <w:sz w:val="24"/>
          <w:szCs w:val="24"/>
        </w:rPr>
        <w:tab/>
      </w:r>
      <w:r w:rsidR="00D242C5">
        <w:rPr>
          <w:rStyle w:val="BookTitle"/>
          <w:rFonts w:cstheme="minorHAnsi"/>
          <w:sz w:val="24"/>
          <w:szCs w:val="24"/>
        </w:rPr>
        <w:tab/>
      </w:r>
      <w:r w:rsidR="00D242C5">
        <w:rPr>
          <w:rStyle w:val="BookTitle"/>
          <w:rFonts w:cstheme="minorHAnsi"/>
          <w:sz w:val="24"/>
          <w:szCs w:val="24"/>
        </w:rPr>
        <w:tab/>
        <w:t xml:space="preserve">      </w:t>
      </w:r>
      <w:r w:rsidR="00D242C5" w:rsidRPr="00D242C5">
        <w:rPr>
          <w:rFonts w:cstheme="minorHAnsi"/>
          <w:sz w:val="24"/>
          <w:szCs w:val="24"/>
        </w:rPr>
        <w:t>Focus: Security, CUI, and Complex Logic </w:t>
      </w:r>
    </w:p>
    <w:p w14:paraId="1E51CFAE" w14:textId="77777777" w:rsidR="00D242C5" w:rsidRPr="00D242C5" w:rsidRDefault="00D242C5" w:rsidP="00D242C5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Security &amp; Compliance: Managed and developed Controlled Unclassified Information (CUI) systems for the USCG, maintaining a high-level NACI investigation and government CAC access.</w:t>
      </w:r>
    </w:p>
    <w:p w14:paraId="0A328E9B" w14:textId="509586C8" w:rsidR="00D242C5" w:rsidRPr="00D242C5" w:rsidRDefault="00D242C5" w:rsidP="00D242C5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Systems Engineering: Re-architected the IPB (Information Parts Breakdown) application, replacing static methods with dynamic RESTful APIs (AJAX/JSON) and custom JavaScript event architecture.</w:t>
      </w:r>
    </w:p>
    <w:p w14:paraId="11ADE9F3" w14:textId="24E7DE2A" w:rsidR="007230C7" w:rsidRPr="009E2FFE" w:rsidRDefault="00D242C5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Performance: Improved data visualization by engineering custom highlighting, scaling, and image-loading functions for complex parts-index systems</w:t>
      </w:r>
    </w:p>
    <w:p w14:paraId="511B6498" w14:textId="5C5A1104" w:rsidR="001053E2" w:rsidRPr="00D242C5" w:rsidRDefault="00DA4372" w:rsidP="00D242C5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6A27E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Lake Technology, serving the </w:t>
      </w:r>
      <w:r w:rsidR="0003755C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 </w:t>
      </w:r>
      <w:r w:rsidR="006A27E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State Department—</w:t>
      </w:r>
      <w:r w:rsidR="00810635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Herndon</w:t>
      </w:r>
      <w:r w:rsidR="006A27E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VA</w:t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EF6C92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10/2020</w:t>
      </w:r>
      <w:r w:rsidR="006A27E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6C92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6A27EA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6C92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11/</w:t>
      </w:r>
      <w:r w:rsidR="00B36279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2020</w:t>
      </w:r>
      <w:r w:rsidR="004463CD" w:rsidRPr="00D242C5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6279" w:rsidRPr="00D242C5">
        <w:rPr>
          <w:rStyle w:val="BookTitle"/>
          <w:rFonts w:cstheme="minorHAnsi"/>
          <w:sz w:val="24"/>
          <w:szCs w:val="24"/>
        </w:rPr>
        <w:t>Application</w:t>
      </w:r>
      <w:r w:rsidR="006A27EA" w:rsidRPr="00D242C5">
        <w:rPr>
          <w:rStyle w:val="BookTitle"/>
          <w:rFonts w:cstheme="minorHAnsi"/>
          <w:sz w:val="24"/>
          <w:szCs w:val="24"/>
        </w:rPr>
        <w:t xml:space="preserve"> Engineer (Contract)</w:t>
      </w:r>
      <w:r w:rsidR="00D242C5">
        <w:rPr>
          <w:rStyle w:val="BookTitle"/>
          <w:rFonts w:cstheme="minorHAnsi"/>
          <w:sz w:val="24"/>
          <w:szCs w:val="24"/>
        </w:rPr>
        <w:tab/>
      </w:r>
      <w:r w:rsidR="00D242C5">
        <w:rPr>
          <w:rStyle w:val="BookTitle"/>
          <w:rFonts w:cstheme="minorHAnsi"/>
          <w:sz w:val="24"/>
          <w:szCs w:val="24"/>
        </w:rPr>
        <w:tab/>
      </w:r>
      <w:r w:rsidR="00D242C5">
        <w:rPr>
          <w:rStyle w:val="BookTitle"/>
          <w:rFonts w:cstheme="minorHAnsi"/>
          <w:sz w:val="24"/>
          <w:szCs w:val="24"/>
        </w:rPr>
        <w:tab/>
        <w:t xml:space="preserve">           </w:t>
      </w:r>
      <w:r w:rsidR="001053E2" w:rsidRPr="00D242C5">
        <w:rPr>
          <w:rFonts w:cstheme="minorHAnsi"/>
          <w:sz w:val="24"/>
          <w:szCs w:val="24"/>
        </w:rPr>
        <w:t>Focus: Mission-Critical Support &amp; DevOps Workflow</w:t>
      </w:r>
    </w:p>
    <w:p w14:paraId="22EEFF1A" w14:textId="77777777" w:rsidR="001053E2" w:rsidRPr="00D242C5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State Department Lead: Served as the UX Development Engineer for high-visibility U.S. State Department platforms, managing full-lifecycle development and maintenance.</w:t>
      </w:r>
    </w:p>
    <w:p w14:paraId="78315DBD" w14:textId="77777777" w:rsidR="001053E2" w:rsidRPr="00D242C5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 xml:space="preserve">Operational Excellence: Acted as the Tier-3 escalation </w:t>
      </w:r>
      <w:proofErr w:type="gramStart"/>
      <w:r w:rsidRPr="00D242C5">
        <w:rPr>
          <w:rFonts w:asciiTheme="minorHAnsi" w:eastAsiaTheme="minorHAnsi" w:hAnsiTheme="minorHAnsi" w:cstheme="minorHAnsi"/>
          <w:sz w:val="20"/>
          <w:szCs w:val="20"/>
        </w:rPr>
        <w:t>point</w:t>
      </w:r>
      <w:proofErr w:type="gramEnd"/>
      <w:r w:rsidRPr="00D242C5">
        <w:rPr>
          <w:rFonts w:asciiTheme="minorHAnsi" w:eastAsiaTheme="minorHAnsi" w:hAnsiTheme="minorHAnsi" w:cstheme="minorHAnsi"/>
          <w:sz w:val="20"/>
          <w:szCs w:val="20"/>
        </w:rPr>
        <w:t xml:space="preserve"> for a 24/7/365 global help desk, resolving high-priority technical issues for critical government communication tools.</w:t>
      </w:r>
    </w:p>
    <w:p w14:paraId="6AA38380" w14:textId="5CC10488" w:rsidR="00987670" w:rsidRDefault="001053E2" w:rsidP="00E27001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D242C5">
        <w:rPr>
          <w:rFonts w:asciiTheme="minorHAnsi" w:eastAsiaTheme="minorHAnsi" w:hAnsiTheme="minorHAnsi" w:cstheme="minorHAnsi"/>
          <w:sz w:val="20"/>
          <w:szCs w:val="20"/>
        </w:rPr>
        <w:t>Modern DevOps: Implemented a DevOps model using Git/GitHub and Composer, streamlining the deployment of custom PHP themes and plugins within AWS Cloud environments</w:t>
      </w:r>
      <w:r w:rsidR="007230C7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39056089" w14:textId="77777777" w:rsidR="007230C7" w:rsidRPr="007230C7" w:rsidRDefault="007230C7" w:rsidP="007230C7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</w:p>
    <w:p w14:paraId="2E2F9CD0" w14:textId="65011C96" w:rsidR="001053E2" w:rsidRPr="001053E2" w:rsidRDefault="00DA4372" w:rsidP="001053E2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7131A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TechSur Solutions,</w:t>
      </w:r>
      <w:r w:rsidR="004F5D8E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131A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serving the General Services Administration—</w:t>
      </w:r>
      <w:r w:rsidR="00FC4EFA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Herndon</w:t>
      </w:r>
      <w:r w:rsidR="007131A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V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EF6C92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02/2020 – 07/</w:t>
      </w:r>
      <w:r w:rsidR="00880FE5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2020</w:t>
      </w:r>
      <w:r w:rsidR="00357997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F5231" w:rsidRPr="001053E2">
        <w:rPr>
          <w:rStyle w:val="BookTitle"/>
          <w:rFonts w:cstheme="minorHAnsi"/>
          <w:sz w:val="24"/>
          <w:szCs w:val="24"/>
        </w:rPr>
        <w:t>Web</w:t>
      </w:r>
      <w:r w:rsidR="007131AC" w:rsidRPr="001053E2">
        <w:rPr>
          <w:rStyle w:val="BookTitle"/>
          <w:rFonts w:cstheme="minorHAnsi"/>
          <w:sz w:val="24"/>
          <w:szCs w:val="24"/>
        </w:rPr>
        <w:t xml:space="preserve"> Developer (Contract)</w:t>
      </w:r>
      <w:r w:rsidR="001053E2">
        <w:rPr>
          <w:rStyle w:val="BookTitle"/>
          <w:rFonts w:cstheme="minorHAnsi"/>
          <w:sz w:val="24"/>
          <w:szCs w:val="24"/>
        </w:rPr>
        <w:tab/>
      </w:r>
      <w:r w:rsidR="001053E2">
        <w:rPr>
          <w:rStyle w:val="BookTitle"/>
          <w:rFonts w:cstheme="minorHAnsi"/>
          <w:sz w:val="24"/>
          <w:szCs w:val="24"/>
        </w:rPr>
        <w:tab/>
      </w:r>
      <w:r w:rsidR="001053E2">
        <w:rPr>
          <w:rStyle w:val="BookTitle"/>
          <w:rFonts w:cstheme="minorHAnsi"/>
          <w:sz w:val="24"/>
          <w:szCs w:val="24"/>
        </w:rPr>
        <w:tab/>
      </w:r>
      <w:r w:rsidR="001053E2">
        <w:rPr>
          <w:rStyle w:val="BookTitle"/>
          <w:rFonts w:cstheme="minorHAnsi"/>
          <w:sz w:val="24"/>
          <w:szCs w:val="24"/>
        </w:rPr>
        <w:tab/>
        <w:t xml:space="preserve"> </w:t>
      </w:r>
      <w:r w:rsidR="001053E2" w:rsidRPr="001053E2">
        <w:rPr>
          <w:rFonts w:cstheme="minorHAnsi"/>
          <w:sz w:val="24"/>
          <w:szCs w:val="24"/>
        </w:rPr>
        <w:t>Focus: Full-Stack Modernization &amp; Accessibility Leadership</w:t>
      </w:r>
    </w:p>
    <w:p w14:paraId="739FAFFA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System Architecture: Engineered modern, responsive front-end ecosystems for the GSA’s public-facing portfolio using ES6+, Sass, and Angular.</w:t>
      </w:r>
    </w:p>
    <w:p w14:paraId="502EF08C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CMS Engineering: Architected custom Drupal and WordPress themes and plugins, building reusable module libraries to standardize development across the enterprise.</w:t>
      </w:r>
    </w:p>
    <w:p w14:paraId="59D72B62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Compliance &amp; UX: Led the implementation of ADA Section 508 accessibility standards, significantly improving the digital experience for millions of federal users.</w:t>
      </w:r>
    </w:p>
    <w:p w14:paraId="7FCE3E16" w14:textId="44AF7DDE" w:rsidR="007230C7" w:rsidRPr="009E2FFE" w:rsidRDefault="001053E2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Full-Stack Integration: Managed the LAMP stack environment, including database configuration and technical specification writing for new website use cases.</w:t>
      </w:r>
    </w:p>
    <w:p w14:paraId="7C120E2F" w14:textId="02C315A7" w:rsidR="001053E2" w:rsidRPr="001053E2" w:rsidRDefault="00DA4372" w:rsidP="001053E2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9E2FF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Arena Technical Resources/</w:t>
      </w:r>
      <w:r w:rsidR="00DE76D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="009C2857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DE76D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9C2857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T,</w:t>
      </w:r>
      <w:r w:rsidR="004F5D8E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D2006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serving</w:t>
      </w:r>
      <w:r w:rsidR="00A506F5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NOAA</w:t>
      </w:r>
      <w:r w:rsidR="008F0282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—Silver Spring</w:t>
      </w:r>
      <w:r w:rsidR="00ED2006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0C03CD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9E2FF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E2FF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E2FF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A86D86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10/2019 –</w:t>
      </w:r>
      <w:r w:rsidR="009D09D9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6D86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02/</w:t>
      </w:r>
      <w:r w:rsidR="009D09D9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2020</w:t>
      </w:r>
      <w:r w:rsidR="006C2BE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6146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Junior </w:t>
      </w:r>
      <w:r w:rsidR="007606B0" w:rsidRPr="001053E2">
        <w:rPr>
          <w:rStyle w:val="BookTitle"/>
          <w:sz w:val="24"/>
          <w:szCs w:val="24"/>
        </w:rPr>
        <w:t>W</w:t>
      </w:r>
      <w:r w:rsidR="008F0282" w:rsidRPr="001053E2">
        <w:rPr>
          <w:rStyle w:val="BookTitle"/>
          <w:sz w:val="24"/>
          <w:szCs w:val="24"/>
        </w:rPr>
        <w:t xml:space="preserve">eb </w:t>
      </w:r>
      <w:r w:rsidR="00915B09" w:rsidRPr="001053E2">
        <w:rPr>
          <w:rStyle w:val="BookTitle"/>
          <w:sz w:val="24"/>
          <w:szCs w:val="24"/>
        </w:rPr>
        <w:t>Developer (Contract)</w:t>
      </w:r>
      <w:r w:rsidR="001053E2">
        <w:rPr>
          <w:rStyle w:val="BookTitle"/>
          <w:sz w:val="24"/>
          <w:szCs w:val="24"/>
        </w:rPr>
        <w:tab/>
      </w:r>
      <w:r w:rsidR="001053E2">
        <w:rPr>
          <w:rStyle w:val="BookTitle"/>
          <w:sz w:val="24"/>
          <w:szCs w:val="24"/>
        </w:rPr>
        <w:tab/>
      </w:r>
      <w:r w:rsidR="001053E2">
        <w:rPr>
          <w:rStyle w:val="BookTitle"/>
          <w:sz w:val="24"/>
          <w:szCs w:val="24"/>
        </w:rPr>
        <w:tab/>
        <w:t xml:space="preserve">        </w:t>
      </w:r>
      <w:r w:rsidR="001053E2" w:rsidRPr="001053E2">
        <w:rPr>
          <w:rFonts w:cstheme="minorHAnsi"/>
          <w:sz w:val="24"/>
          <w:szCs w:val="24"/>
        </w:rPr>
        <w:t>Focus: Modernization and Cross-Platform Integration </w:t>
      </w:r>
    </w:p>
    <w:p w14:paraId="5BB725C5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Architectural Pivot: Spearheaded a critical XML-to-JSON-to-XML Python-based web service to modernize the CoMET system architecture.</w:t>
      </w:r>
    </w:p>
    <w:p w14:paraId="6CAB57E8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Modern Frameworks: Leveraged Grails 4/Groovy and Spring Boot to enhance NOAA Federal enterprise metadata systems</w:t>
      </w:r>
      <w:r w:rsidRPr="001053E2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0DD13292" w14:textId="1AE5B531" w:rsidR="00145992" w:rsidRPr="007230C7" w:rsidRDefault="001053E2" w:rsidP="00EF523C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Accessibility: Led UI/UX audits and implementations to ensure 100% ADA Section 508 compliance across high-traffic NCEI web applications.</w:t>
      </w:r>
    </w:p>
    <w:p w14:paraId="6C0FC322" w14:textId="77777777" w:rsidR="009E2FFE" w:rsidRDefault="009E2FFE" w:rsidP="001053E2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1D4EA" w14:textId="0FCD17CA" w:rsidR="001053E2" w:rsidRPr="001053E2" w:rsidRDefault="00DA4372" w:rsidP="001053E2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• </w:t>
      </w:r>
      <w:r w:rsidR="001133B9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Light of the World Foundation—Bowie, MD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CF03C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12/2018 – </w:t>
      </w:r>
      <w:r w:rsidR="00921CC5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CF03C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921CC5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2025</w:t>
      </w:r>
      <w:r w:rsidR="003C1673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33B9" w:rsidRPr="001053E2">
        <w:rPr>
          <w:rStyle w:val="BookTitle"/>
          <w:rFonts w:cstheme="minorHAnsi"/>
          <w:sz w:val="24"/>
          <w:szCs w:val="24"/>
        </w:rPr>
        <w:t>WordPress Developer (Freelance)</w:t>
      </w:r>
      <w:r w:rsidR="001053E2">
        <w:rPr>
          <w:rStyle w:val="BookTitle"/>
          <w:rFonts w:cstheme="minorHAnsi"/>
          <w:sz w:val="24"/>
          <w:szCs w:val="24"/>
        </w:rPr>
        <w:tab/>
      </w:r>
      <w:r w:rsidR="001053E2">
        <w:rPr>
          <w:rStyle w:val="BookTitle"/>
          <w:rFonts w:cstheme="minorHAnsi"/>
          <w:sz w:val="24"/>
          <w:szCs w:val="24"/>
        </w:rPr>
        <w:tab/>
      </w:r>
      <w:r w:rsidR="001053E2">
        <w:rPr>
          <w:rStyle w:val="BookTitle"/>
          <w:rFonts w:cstheme="minorHAnsi"/>
          <w:sz w:val="24"/>
          <w:szCs w:val="24"/>
        </w:rPr>
        <w:tab/>
        <w:t xml:space="preserve">          </w:t>
      </w:r>
      <w:r w:rsidR="001053E2" w:rsidRPr="001053E2">
        <w:rPr>
          <w:rFonts w:cstheme="minorHAnsi"/>
          <w:sz w:val="24"/>
          <w:szCs w:val="24"/>
        </w:rPr>
        <w:t>Focus: Strategic Advisory &amp; Full-Scale Modernization</w:t>
      </w:r>
    </w:p>
    <w:p w14:paraId="55621057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Technical Advisory: Served as a strategic advisor to organization co-founders, providing high-level recommendations for long-term digital growth and server-side stability.</w:t>
      </w:r>
    </w:p>
    <w:p w14:paraId="1333383C" w14:textId="77777777" w:rsidR="001053E2" w:rsidRPr="001053E2" w:rsidRDefault="001053E2" w:rsidP="001053E2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Full-Scale Execution: Managed the complete end-to-end re-creation of the foundation's digital presence, delivering a scalable, mobile-first architecture on a fixed budget.</w:t>
      </w:r>
    </w:p>
    <w:p w14:paraId="149E3B0A" w14:textId="325C2C92" w:rsidR="00145992" w:rsidRDefault="001053E2" w:rsidP="00EF523C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1053E2">
        <w:rPr>
          <w:rFonts w:asciiTheme="minorHAnsi" w:eastAsiaTheme="minorHAnsi" w:hAnsiTheme="minorHAnsi" w:cstheme="minorHAnsi"/>
          <w:sz w:val="20"/>
          <w:szCs w:val="20"/>
        </w:rPr>
        <w:t>Infrastructure Growth: Laid the technical groundwork for multi-site expansion, automating plugin management and optimizing the PHP/MySQL backend.</w:t>
      </w:r>
    </w:p>
    <w:p w14:paraId="57B55F0E" w14:textId="61E86DCF" w:rsidR="000B44AE" w:rsidRPr="000B44AE" w:rsidRDefault="00DA4372" w:rsidP="000B44AE">
      <w:pPr>
        <w:pStyle w:val="NoSpacing"/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Montgomery County Public Libraries—Rockville, MD</w:t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E06E43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04/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2017</w:t>
      </w:r>
      <w:r w:rsidR="00E06E43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06E43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01/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2018</w:t>
      </w:r>
      <w:r w:rsidR="00A94A86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37C9" w:rsidRPr="000B44AE">
        <w:rPr>
          <w:rStyle w:val="BookTitle"/>
          <w:sz w:val="24"/>
          <w:szCs w:val="24"/>
        </w:rPr>
        <w:t>Digita</w:t>
      </w:r>
      <w:r w:rsidR="00677C37" w:rsidRPr="000B44AE">
        <w:rPr>
          <w:rStyle w:val="BookTitle"/>
          <w:sz w:val="24"/>
          <w:szCs w:val="24"/>
        </w:rPr>
        <w:t>l St</w:t>
      </w:r>
      <w:r w:rsidR="00894CD5" w:rsidRPr="000B44AE">
        <w:rPr>
          <w:rStyle w:val="BookTitle"/>
          <w:sz w:val="24"/>
          <w:szCs w:val="24"/>
        </w:rPr>
        <w:t>rategies Specialist (Full-time</w:t>
      </w:r>
      <w:r w:rsidR="004737C9" w:rsidRPr="000B44AE">
        <w:rPr>
          <w:rStyle w:val="BookTitle"/>
          <w:sz w:val="24"/>
          <w:szCs w:val="24"/>
        </w:rPr>
        <w:t>)</w:t>
      </w:r>
      <w:r w:rsidR="000B44AE">
        <w:rPr>
          <w:rStyle w:val="BookTitle"/>
          <w:sz w:val="24"/>
          <w:szCs w:val="24"/>
        </w:rPr>
        <w:tab/>
      </w:r>
      <w:r w:rsidR="000B44AE">
        <w:rPr>
          <w:rStyle w:val="BookTitle"/>
          <w:sz w:val="24"/>
          <w:szCs w:val="24"/>
        </w:rPr>
        <w:tab/>
      </w:r>
      <w:r w:rsidR="000B44AE">
        <w:rPr>
          <w:rStyle w:val="BookTitle"/>
          <w:sz w:val="24"/>
          <w:szCs w:val="24"/>
        </w:rPr>
        <w:tab/>
        <w:t xml:space="preserve">       </w:t>
      </w:r>
      <w:r w:rsidR="000B44AE" w:rsidRPr="000B44AE">
        <w:rPr>
          <w:rFonts w:cstheme="minorHAnsi"/>
          <w:sz w:val="24"/>
          <w:szCs w:val="24"/>
        </w:rPr>
        <w:t>Focus: Strategic Growth &amp; Enterprise Efficiency</w:t>
      </w:r>
    </w:p>
    <w:p w14:paraId="640C79E5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Enterprise Intranet Design: Spearheaded the development of the SharePoint 2016 Intranet for 22 library branches, delivering a centralized sub-site architecture on time and on budget.</w:t>
      </w:r>
    </w:p>
    <w:p w14:paraId="4DAD2FEA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Data-Driven Growth: Leveraged Google Analytics and SEO best practices to increase site traffic by 20% and search page rankings by 40%.</w:t>
      </w:r>
    </w:p>
    <w:p w14:paraId="44D457BD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Digital Accessibility: Directed a UI/UX overhaul that increased page accessibility by 80%, ensuring inclusive access for over 1.3 million residents.</w:t>
      </w:r>
    </w:p>
    <w:p w14:paraId="053F91A5" w14:textId="189A1696" w:rsidR="00904F57" w:rsidRDefault="000B44AE" w:rsidP="00105E70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Agile Collaboration: Employed Scrum methodology to lead the creation of mobile-first features, balancing stakeholder requirements with technical constraints.</w:t>
      </w:r>
    </w:p>
    <w:p w14:paraId="309DCFB4" w14:textId="77777777" w:rsidR="007230C7" w:rsidRPr="007230C7" w:rsidRDefault="007230C7" w:rsidP="007230C7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</w:p>
    <w:p w14:paraId="2EFF60F9" w14:textId="504F118C" w:rsidR="00105E70" w:rsidRPr="000B44AE" w:rsidRDefault="00DA4372" w:rsidP="00105E70">
      <w:pPr>
        <w:pStyle w:val="NoSpacing"/>
        <w:rPr>
          <w:rStyle w:val="BookTitle"/>
          <w:rFonts w:cstheme="minorHAnsi"/>
          <w:i w:val="0"/>
          <w:iCs w:val="0"/>
          <w:color w:val="1F497D" w:themeColor="text2"/>
          <w:spacing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105E7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Mindful Habit—Roseville, CA</w:t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1D000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07/</w:t>
      </w:r>
      <w:r w:rsidR="00105E7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2016</w:t>
      </w:r>
      <w:r w:rsidR="001D000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09/</w:t>
      </w:r>
      <w:r w:rsidR="00105E7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2016</w:t>
      </w:r>
      <w:r w:rsidR="001D000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05E70" w:rsidRPr="000B44AE">
        <w:rPr>
          <w:rStyle w:val="BookTitle"/>
          <w:sz w:val="24"/>
          <w:szCs w:val="24"/>
        </w:rPr>
        <w:t>Front</w:t>
      </w:r>
      <w:r w:rsidR="00D557CC" w:rsidRPr="000B44AE">
        <w:rPr>
          <w:rStyle w:val="BookTitle"/>
          <w:sz w:val="24"/>
          <w:szCs w:val="24"/>
        </w:rPr>
        <w:t xml:space="preserve"> </w:t>
      </w:r>
      <w:r w:rsidR="00105E70" w:rsidRPr="000B44AE">
        <w:rPr>
          <w:rStyle w:val="BookTitle"/>
          <w:sz w:val="24"/>
          <w:szCs w:val="24"/>
        </w:rPr>
        <w:t>End Developer (Freelance)</w:t>
      </w:r>
    </w:p>
    <w:p w14:paraId="3E8AD52D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Architectural Recovery: Managed the full-scale technical planning and execution for a mission-critical rebuild of the "Feed the Right Wolf" coaching platform.</w:t>
      </w:r>
    </w:p>
    <w:p w14:paraId="6B7DE9EF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UX Optimization: Engineered custom team interfaces that increased coach visibility by 75%, allowing the organization to scale its outreach efforts on a stable PHP/WordPress foundation.</w:t>
      </w:r>
    </w:p>
    <w:p w14:paraId="38C51A90" w14:textId="7A165FBF" w:rsidR="00105E70" w:rsidRDefault="000B44AE" w:rsidP="00EF523C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Performance Delivery: Delivered high-impact, responsive page redesigns on time and on budget, prioritizing intuitive navigation for a high-traffic wellness site.</w:t>
      </w:r>
    </w:p>
    <w:p w14:paraId="10888215" w14:textId="5D992DA1" w:rsidR="006269AF" w:rsidRPr="000B44AE" w:rsidRDefault="00DA4372" w:rsidP="006269AF">
      <w:pPr>
        <w:pStyle w:val="NoSpacing"/>
        <w:rPr>
          <w:rStyle w:val="BookTitle"/>
          <w:rFonts w:cstheme="minorHAnsi"/>
          <w:i w:val="0"/>
          <w:iCs w:val="0"/>
          <w:color w:val="1F497D" w:themeColor="text2"/>
          <w:spacing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9F1261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Claysmile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  <w:r w:rsidR="00694ADB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Silver Spring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MD</w:t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C20EE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01/</w:t>
      </w:r>
      <w:r w:rsidR="004737C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2015</w:t>
      </w:r>
      <w:r w:rsidR="00C20EE0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04/2017</w:t>
      </w:r>
      <w:r w:rsidR="004859D9" w:rsidRPr="000B44AE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DCE" w:rsidRPr="000B44AE">
        <w:rPr>
          <w:rStyle w:val="BookTitle"/>
          <w:sz w:val="24"/>
          <w:szCs w:val="24"/>
        </w:rPr>
        <w:t>Web and Print Designer</w:t>
      </w:r>
      <w:r w:rsidR="00894CD5" w:rsidRPr="000B44AE">
        <w:rPr>
          <w:rStyle w:val="BookTitle"/>
          <w:sz w:val="24"/>
          <w:szCs w:val="24"/>
        </w:rPr>
        <w:t xml:space="preserve"> (Freelance</w:t>
      </w:r>
      <w:r w:rsidR="006269AF" w:rsidRPr="000B44AE">
        <w:rPr>
          <w:rStyle w:val="BookTitle"/>
          <w:sz w:val="24"/>
          <w:szCs w:val="24"/>
        </w:rPr>
        <w:t>)</w:t>
      </w:r>
    </w:p>
    <w:p w14:paraId="3BE352AE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System Standardization: Spearheaded a 33% increase in company visibility by standardizing the creative product through a custom WordPress architecture and cohesive branding.</w:t>
      </w:r>
    </w:p>
    <w:p w14:paraId="71A28F4E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Mobile-First Engineering: Optimized high-performance, responsive views for the global mobile ecosystem (iOS/Android), utilizing HTML5, CSS3, and jQuery to ensure cross-device consistency.</w:t>
      </w:r>
    </w:p>
    <w:p w14:paraId="19CF0148" w14:textId="230F36C9" w:rsidR="00EF5371" w:rsidRDefault="000B44AE" w:rsidP="00CA437C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Creative Direction: Owned the end-to-end execution of all digital and print marketing assets, aligning technical output with long-term brand strategy.</w:t>
      </w:r>
    </w:p>
    <w:p w14:paraId="4993BB94" w14:textId="2CA7B6E6" w:rsidR="00680EB0" w:rsidRPr="001053E2" w:rsidRDefault="00DA4372" w:rsidP="00680EB0">
      <w:pPr>
        <w:pStyle w:val="NoSpacing"/>
        <w:rPr>
          <w:rStyle w:val="BookTitle"/>
          <w:rFonts w:cstheme="minorHAnsi"/>
          <w:i w:val="0"/>
          <w:iCs w:val="0"/>
          <w:color w:val="1F497D" w:themeColor="text2"/>
          <w:spacing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CA437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Thought &amp; Possibility—Washington Grove, MD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C20EE0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01/</w:t>
      </w:r>
      <w:r w:rsidR="00CA437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2009</w:t>
      </w:r>
      <w:r w:rsidR="00C20EE0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</w:t>
      </w:r>
      <w:r w:rsidR="00CA437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0EE0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12/</w:t>
      </w:r>
      <w:r w:rsidR="00CA437C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2009</w:t>
      </w:r>
      <w:r w:rsidR="00012554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80EB0" w:rsidRPr="001053E2">
        <w:rPr>
          <w:rStyle w:val="BookTitle"/>
          <w:sz w:val="24"/>
          <w:szCs w:val="24"/>
        </w:rPr>
        <w:t>Web</w:t>
      </w:r>
      <w:r w:rsidR="00CA437C" w:rsidRPr="001053E2">
        <w:rPr>
          <w:rStyle w:val="BookTitle"/>
          <w:sz w:val="24"/>
          <w:szCs w:val="24"/>
        </w:rPr>
        <w:t xml:space="preserve"> Designer (</w:t>
      </w:r>
      <w:r w:rsidR="00680EB0" w:rsidRPr="001053E2">
        <w:rPr>
          <w:rStyle w:val="BookTitle"/>
          <w:sz w:val="24"/>
          <w:szCs w:val="24"/>
        </w:rPr>
        <w:t>Part</w:t>
      </w:r>
      <w:r w:rsidR="00CA437C" w:rsidRPr="001053E2">
        <w:rPr>
          <w:rStyle w:val="BookTitle"/>
          <w:sz w:val="24"/>
          <w:szCs w:val="24"/>
        </w:rPr>
        <w:t>-time)</w:t>
      </w:r>
    </w:p>
    <w:p w14:paraId="77F8B9D6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Multi-CMS Integration: Developed and customized enterprise-level client architectures using both Drupal 6 and Joomla content management systems.</w:t>
      </w:r>
    </w:p>
    <w:p w14:paraId="47F65B4D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System Modernization: Completely re-engineered the digital presence for a leading psychotherapy trade magazine, improving site structure, navigation, and interactive jQuery elements.</w:t>
      </w:r>
    </w:p>
    <w:p w14:paraId="1B264A98" w14:textId="315C6C5C" w:rsidR="00601FCD" w:rsidRDefault="000B44AE" w:rsidP="007230C7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Lifecycle Management: Hand-coded high-performance HTML message templates and coordinated complex email marketing campaigns to drive user engagement.</w:t>
      </w:r>
    </w:p>
    <w:p w14:paraId="6710BB7B" w14:textId="085A3F04" w:rsidR="00601FCD" w:rsidRPr="001053E2" w:rsidRDefault="00DA4372" w:rsidP="00601FCD">
      <w:pPr>
        <w:pStyle w:val="NoSpacing"/>
        <w:rPr>
          <w:rStyle w:val="BookTitle"/>
          <w:rFonts w:cstheme="minorHAnsi"/>
          <w:i w:val="0"/>
          <w:iCs w:val="0"/>
          <w:color w:val="1F497D" w:themeColor="text2"/>
          <w:spacing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="00601FCD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Point of Departure—Frederick, MD</w:t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 w:rsidR="005A01F8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="000F6DD6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5A01F8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/2005 – 10/</w:t>
      </w:r>
      <w:r w:rsidR="00601FCD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2005</w:t>
      </w:r>
      <w:r w:rsidR="00AC34B3" w:rsidRPr="001053E2">
        <w:rPr>
          <w:rFonts w:cstheme="minorHAnsi"/>
          <w:b/>
          <w:bCs/>
          <w:color w:val="1F497D" w:themeColor="text2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01FCD" w:rsidRPr="001053E2">
        <w:rPr>
          <w:rStyle w:val="BookTitle"/>
          <w:sz w:val="24"/>
          <w:szCs w:val="24"/>
        </w:rPr>
        <w:t>Web Designer (Freelance)</w:t>
      </w:r>
    </w:p>
    <w:p w14:paraId="3D11EEB7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Legacy Architecture: Designed and engineered the foundational flagship issues of pointofdeparture.org, a modern creative music resource that has successfully scaled and remained live for over 20 years.</w:t>
      </w:r>
    </w:p>
    <w:p w14:paraId="73FFAA42" w14:textId="77777777" w:rsidR="000B44AE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Pioneering Design: Established the initial technical standards and UI/UX framework for what is now a highly renowned, long-running digital journal.</w:t>
      </w:r>
    </w:p>
    <w:p w14:paraId="130AE803" w14:textId="7D3242D9" w:rsidR="00F67F84" w:rsidRPr="000B44AE" w:rsidRDefault="000B44AE" w:rsidP="000B44AE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0B44AE">
        <w:rPr>
          <w:rFonts w:asciiTheme="minorHAnsi" w:eastAsiaTheme="minorHAnsi" w:hAnsiTheme="minorHAnsi" w:cstheme="minorHAnsi"/>
          <w:sz w:val="20"/>
          <w:szCs w:val="20"/>
        </w:rPr>
        <w:t>Strategic Collaboration: Facilitated requirements gathering and coordinated with global contributors to ensure the seamless deployment of a robust, stable music archive.</w:t>
      </w:r>
    </w:p>
    <w:sectPr w:rsidR="00F67F84" w:rsidRPr="000B44AE" w:rsidSect="00D636C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(Body)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7D6875"/>
    <w:multiLevelType w:val="multilevel"/>
    <w:tmpl w:val="1C2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859FE"/>
    <w:multiLevelType w:val="multilevel"/>
    <w:tmpl w:val="7BB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0EC7"/>
    <w:multiLevelType w:val="multilevel"/>
    <w:tmpl w:val="46709E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67E4C"/>
    <w:multiLevelType w:val="multilevel"/>
    <w:tmpl w:val="FDE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C3F03"/>
    <w:multiLevelType w:val="hybridMultilevel"/>
    <w:tmpl w:val="2E1C31CC"/>
    <w:lvl w:ilvl="0" w:tplc="D1E4A976">
      <w:numFmt w:val="bullet"/>
      <w:lvlText w:val=""/>
      <w:lvlJc w:val="left"/>
      <w:pPr>
        <w:ind w:left="720" w:hanging="360"/>
      </w:pPr>
      <w:rPr>
        <w:rFonts w:ascii="Symbol" w:hAnsi="Symbol" w:cs="Calibri (Body)" w:hint="default"/>
        <w:b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161B66"/>
    <w:multiLevelType w:val="multilevel"/>
    <w:tmpl w:val="920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A7C63"/>
    <w:multiLevelType w:val="multilevel"/>
    <w:tmpl w:val="81A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458C1"/>
    <w:multiLevelType w:val="hybridMultilevel"/>
    <w:tmpl w:val="402891AA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49577D"/>
    <w:multiLevelType w:val="hybridMultilevel"/>
    <w:tmpl w:val="DBC0E19A"/>
    <w:lvl w:ilvl="0" w:tplc="D1E4A976">
      <w:numFmt w:val="bullet"/>
      <w:lvlText w:val=""/>
      <w:lvlJc w:val="left"/>
      <w:pPr>
        <w:ind w:left="720" w:hanging="360"/>
      </w:pPr>
      <w:rPr>
        <w:rFonts w:ascii="Symbol" w:hAnsi="Symbol" w:cs="Calibri (Body)" w:hint="default"/>
        <w:b/>
        <w:color w:val="4F81BD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516424"/>
    <w:multiLevelType w:val="multilevel"/>
    <w:tmpl w:val="FEB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B58B5"/>
    <w:multiLevelType w:val="hybridMultilevel"/>
    <w:tmpl w:val="BB80B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BD2C82"/>
    <w:multiLevelType w:val="hybridMultilevel"/>
    <w:tmpl w:val="43A0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7427AC"/>
    <w:multiLevelType w:val="hybridMultilevel"/>
    <w:tmpl w:val="3DBCE33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11F63928"/>
    <w:multiLevelType w:val="hybridMultilevel"/>
    <w:tmpl w:val="EBC6D206"/>
    <w:lvl w:ilvl="0" w:tplc="FA2857E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052880"/>
    <w:multiLevelType w:val="hybridMultilevel"/>
    <w:tmpl w:val="FB5A30D2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EB7E95"/>
    <w:multiLevelType w:val="hybridMultilevel"/>
    <w:tmpl w:val="C2E8E3C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16DF1336"/>
    <w:multiLevelType w:val="hybridMultilevel"/>
    <w:tmpl w:val="4B76569E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A41443"/>
    <w:multiLevelType w:val="hybridMultilevel"/>
    <w:tmpl w:val="5EC0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EA555F"/>
    <w:multiLevelType w:val="hybridMultilevel"/>
    <w:tmpl w:val="A6F2FFBE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3F72A1"/>
    <w:multiLevelType w:val="multilevel"/>
    <w:tmpl w:val="934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B92E3A"/>
    <w:multiLevelType w:val="hybridMultilevel"/>
    <w:tmpl w:val="F5123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132312"/>
    <w:multiLevelType w:val="hybridMultilevel"/>
    <w:tmpl w:val="6080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1C3232"/>
    <w:multiLevelType w:val="multilevel"/>
    <w:tmpl w:val="D3A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E40B9"/>
    <w:multiLevelType w:val="hybridMultilevel"/>
    <w:tmpl w:val="5450F676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7FD54C3"/>
    <w:multiLevelType w:val="multilevel"/>
    <w:tmpl w:val="2C7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A4E46"/>
    <w:multiLevelType w:val="hybridMultilevel"/>
    <w:tmpl w:val="15AE0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36566B"/>
    <w:multiLevelType w:val="multilevel"/>
    <w:tmpl w:val="42C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703ECA"/>
    <w:multiLevelType w:val="hybridMultilevel"/>
    <w:tmpl w:val="2CAC29D8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A51BF4"/>
    <w:multiLevelType w:val="multilevel"/>
    <w:tmpl w:val="23E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C46EB"/>
    <w:multiLevelType w:val="hybridMultilevel"/>
    <w:tmpl w:val="ADAC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D7692C"/>
    <w:multiLevelType w:val="multilevel"/>
    <w:tmpl w:val="2A2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92B76"/>
    <w:multiLevelType w:val="hybridMultilevel"/>
    <w:tmpl w:val="F1C01AF0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D10DF3"/>
    <w:multiLevelType w:val="hybridMultilevel"/>
    <w:tmpl w:val="999EC0E0"/>
    <w:lvl w:ilvl="0" w:tplc="6BCC05A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HAnsi" w:hint="default"/>
        <w:b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053B2"/>
    <w:multiLevelType w:val="hybridMultilevel"/>
    <w:tmpl w:val="02BC2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A13362"/>
    <w:multiLevelType w:val="hybridMultilevel"/>
    <w:tmpl w:val="0D664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487E12"/>
    <w:multiLevelType w:val="multilevel"/>
    <w:tmpl w:val="862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C1C1E"/>
    <w:multiLevelType w:val="hybridMultilevel"/>
    <w:tmpl w:val="D1A0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1F812DA"/>
    <w:multiLevelType w:val="hybridMultilevel"/>
    <w:tmpl w:val="B0F6847A"/>
    <w:lvl w:ilvl="0" w:tplc="FEB06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D97655"/>
    <w:multiLevelType w:val="hybridMultilevel"/>
    <w:tmpl w:val="D26E6EC2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EE2C55"/>
    <w:multiLevelType w:val="hybridMultilevel"/>
    <w:tmpl w:val="E57C42EE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0902F7"/>
    <w:multiLevelType w:val="hybridMultilevel"/>
    <w:tmpl w:val="D666BC9C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EE2DA0"/>
    <w:multiLevelType w:val="multilevel"/>
    <w:tmpl w:val="2E14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44FCB"/>
    <w:multiLevelType w:val="multilevel"/>
    <w:tmpl w:val="C90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496CBE"/>
    <w:multiLevelType w:val="hybridMultilevel"/>
    <w:tmpl w:val="23D6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471517"/>
    <w:multiLevelType w:val="hybridMultilevel"/>
    <w:tmpl w:val="02E09FD2"/>
    <w:lvl w:ilvl="0" w:tplc="6BCC05A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HAnsi" w:hint="default"/>
        <w:b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AF2B8B"/>
    <w:multiLevelType w:val="hybridMultilevel"/>
    <w:tmpl w:val="70BC5392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CD1325"/>
    <w:multiLevelType w:val="hybridMultilevel"/>
    <w:tmpl w:val="471C6F3A"/>
    <w:lvl w:ilvl="0" w:tplc="6BCC05A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HAnsi" w:hint="default"/>
        <w:b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AC54F8"/>
    <w:multiLevelType w:val="multilevel"/>
    <w:tmpl w:val="E08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87C1B"/>
    <w:multiLevelType w:val="hybridMultilevel"/>
    <w:tmpl w:val="D91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195749"/>
    <w:multiLevelType w:val="hybridMultilevel"/>
    <w:tmpl w:val="869EDA7E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5A0392"/>
    <w:multiLevelType w:val="hybridMultilevel"/>
    <w:tmpl w:val="3790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2E61FD"/>
    <w:multiLevelType w:val="hybridMultilevel"/>
    <w:tmpl w:val="C75E0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4D5E4B"/>
    <w:multiLevelType w:val="hybridMultilevel"/>
    <w:tmpl w:val="55366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9A704C"/>
    <w:multiLevelType w:val="hybridMultilevel"/>
    <w:tmpl w:val="D7686C28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123EF"/>
    <w:multiLevelType w:val="hybridMultilevel"/>
    <w:tmpl w:val="9FF40272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CF244EA"/>
    <w:multiLevelType w:val="hybridMultilevel"/>
    <w:tmpl w:val="FD289006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FDE577E"/>
    <w:multiLevelType w:val="hybridMultilevel"/>
    <w:tmpl w:val="83ACF914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1D0003B"/>
    <w:multiLevelType w:val="hybridMultilevel"/>
    <w:tmpl w:val="2C68D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BD3626"/>
    <w:multiLevelType w:val="hybridMultilevel"/>
    <w:tmpl w:val="249CEE38"/>
    <w:lvl w:ilvl="0" w:tplc="F432C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734D98"/>
    <w:multiLevelType w:val="hybridMultilevel"/>
    <w:tmpl w:val="4670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315314"/>
    <w:multiLevelType w:val="hybridMultilevel"/>
    <w:tmpl w:val="DC7405D4"/>
    <w:lvl w:ilvl="0" w:tplc="FA2857E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E997A62"/>
    <w:multiLevelType w:val="hybridMultilevel"/>
    <w:tmpl w:val="91141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056172">
    <w:abstractNumId w:val="21"/>
  </w:num>
  <w:num w:numId="2" w16cid:durableId="1617371836">
    <w:abstractNumId w:val="14"/>
  </w:num>
  <w:num w:numId="3" w16cid:durableId="1637685658">
    <w:abstractNumId w:val="63"/>
  </w:num>
  <w:num w:numId="4" w16cid:durableId="446124494">
    <w:abstractNumId w:val="15"/>
  </w:num>
  <w:num w:numId="5" w16cid:durableId="111288299">
    <w:abstractNumId w:val="55"/>
  </w:num>
  <w:num w:numId="6" w16cid:durableId="1177234341">
    <w:abstractNumId w:val="29"/>
  </w:num>
  <w:num w:numId="7" w16cid:durableId="1118723407">
    <w:abstractNumId w:val="47"/>
  </w:num>
  <w:num w:numId="8" w16cid:durableId="863985379">
    <w:abstractNumId w:val="19"/>
  </w:num>
  <w:num w:numId="9" w16cid:durableId="534468294">
    <w:abstractNumId w:val="56"/>
  </w:num>
  <w:num w:numId="10" w16cid:durableId="960964369">
    <w:abstractNumId w:val="16"/>
  </w:num>
  <w:num w:numId="11" w16cid:durableId="1589578589">
    <w:abstractNumId w:val="57"/>
  </w:num>
  <w:num w:numId="12" w16cid:durableId="10767631">
    <w:abstractNumId w:val="11"/>
  </w:num>
  <w:num w:numId="13" w16cid:durableId="1624536804">
    <w:abstractNumId w:val="24"/>
  </w:num>
  <w:num w:numId="14" w16cid:durableId="358433128">
    <w:abstractNumId w:val="58"/>
  </w:num>
  <w:num w:numId="15" w16cid:durableId="1317032363">
    <w:abstractNumId w:val="17"/>
  </w:num>
  <w:num w:numId="16" w16cid:durableId="2013410914">
    <w:abstractNumId w:val="60"/>
  </w:num>
  <w:num w:numId="17" w16cid:durableId="1894153837">
    <w:abstractNumId w:val="49"/>
  </w:num>
  <w:num w:numId="18" w16cid:durableId="1956475701">
    <w:abstractNumId w:val="40"/>
  </w:num>
  <w:num w:numId="19" w16cid:durableId="775519477">
    <w:abstractNumId w:val="65"/>
  </w:num>
  <w:num w:numId="20" w16cid:durableId="603810665">
    <w:abstractNumId w:val="44"/>
  </w:num>
  <w:num w:numId="21" w16cid:durableId="1879122951">
    <w:abstractNumId w:val="62"/>
  </w:num>
  <w:num w:numId="22" w16cid:durableId="513614380">
    <w:abstractNumId w:val="42"/>
  </w:num>
  <w:num w:numId="23" w16cid:durableId="546839254">
    <w:abstractNumId w:val="31"/>
  </w:num>
  <w:num w:numId="24" w16cid:durableId="826557570">
    <w:abstractNumId w:val="43"/>
  </w:num>
  <w:num w:numId="25" w16cid:durableId="1869873504">
    <w:abstractNumId w:val="20"/>
  </w:num>
  <w:num w:numId="26" w16cid:durableId="356858596">
    <w:abstractNumId w:val="35"/>
  </w:num>
  <w:num w:numId="27" w16cid:durableId="959725399">
    <w:abstractNumId w:val="52"/>
  </w:num>
  <w:num w:numId="28" w16cid:durableId="1069613969">
    <w:abstractNumId w:val="25"/>
  </w:num>
  <w:num w:numId="29" w16cid:durableId="1362438970">
    <w:abstractNumId w:val="18"/>
  </w:num>
  <w:num w:numId="30" w16cid:durableId="1479036428">
    <w:abstractNumId w:val="22"/>
  </w:num>
  <w:num w:numId="31" w16cid:durableId="28991739">
    <w:abstractNumId w:val="41"/>
  </w:num>
  <w:num w:numId="32" w16cid:durableId="1018315487">
    <w:abstractNumId w:val="53"/>
  </w:num>
  <w:num w:numId="33" w16cid:durableId="395010685">
    <w:abstractNumId w:val="38"/>
  </w:num>
  <w:num w:numId="34" w16cid:durableId="405032973">
    <w:abstractNumId w:val="27"/>
  </w:num>
  <w:num w:numId="35" w16cid:durableId="1456750593">
    <w:abstractNumId w:val="64"/>
  </w:num>
  <w:num w:numId="36" w16cid:durableId="608857995">
    <w:abstractNumId w:val="59"/>
  </w:num>
  <w:num w:numId="37" w16cid:durableId="1864594212">
    <w:abstractNumId w:val="6"/>
  </w:num>
  <w:num w:numId="38" w16cid:durableId="760763620">
    <w:abstractNumId w:val="61"/>
  </w:num>
  <w:num w:numId="39" w16cid:durableId="1213619053">
    <w:abstractNumId w:val="33"/>
  </w:num>
  <w:num w:numId="40" w16cid:durableId="1292710707">
    <w:abstractNumId w:val="37"/>
  </w:num>
  <w:num w:numId="41" w16cid:durableId="1889996478">
    <w:abstractNumId w:val="54"/>
  </w:num>
  <w:num w:numId="42" w16cid:durableId="1456555282">
    <w:abstractNumId w:val="48"/>
  </w:num>
  <w:num w:numId="43" w16cid:durableId="963803450">
    <w:abstractNumId w:val="50"/>
  </w:num>
  <w:num w:numId="44" w16cid:durableId="567150759">
    <w:abstractNumId w:val="36"/>
  </w:num>
  <w:num w:numId="45" w16cid:durableId="1315337253">
    <w:abstractNumId w:val="8"/>
  </w:num>
  <w:num w:numId="46" w16cid:durableId="1834831735">
    <w:abstractNumId w:val="12"/>
  </w:num>
  <w:num w:numId="47" w16cid:durableId="1575427720">
    <w:abstractNumId w:val="0"/>
  </w:num>
  <w:num w:numId="48" w16cid:durableId="1683969564">
    <w:abstractNumId w:val="1"/>
  </w:num>
  <w:num w:numId="49" w16cid:durableId="1832940996">
    <w:abstractNumId w:val="2"/>
  </w:num>
  <w:num w:numId="50" w16cid:durableId="594048124">
    <w:abstractNumId w:val="3"/>
  </w:num>
  <w:num w:numId="51" w16cid:durableId="1887452926">
    <w:abstractNumId w:val="32"/>
  </w:num>
  <w:num w:numId="52" w16cid:durableId="829760758">
    <w:abstractNumId w:val="51"/>
  </w:num>
  <w:num w:numId="53" w16cid:durableId="2123380248">
    <w:abstractNumId w:val="45"/>
  </w:num>
  <w:num w:numId="54" w16cid:durableId="1324972651">
    <w:abstractNumId w:val="9"/>
  </w:num>
  <w:num w:numId="55" w16cid:durableId="1199899011">
    <w:abstractNumId w:val="28"/>
  </w:num>
  <w:num w:numId="56" w16cid:durableId="177819894">
    <w:abstractNumId w:val="34"/>
  </w:num>
  <w:num w:numId="57" w16cid:durableId="306278821">
    <w:abstractNumId w:val="30"/>
  </w:num>
  <w:num w:numId="58" w16cid:durableId="216210773">
    <w:abstractNumId w:val="26"/>
  </w:num>
  <w:num w:numId="59" w16cid:durableId="654454583">
    <w:abstractNumId w:val="7"/>
  </w:num>
  <w:num w:numId="60" w16cid:durableId="656999961">
    <w:abstractNumId w:val="23"/>
  </w:num>
  <w:num w:numId="61" w16cid:durableId="1249117076">
    <w:abstractNumId w:val="46"/>
  </w:num>
  <w:num w:numId="62" w16cid:durableId="739836977">
    <w:abstractNumId w:val="5"/>
  </w:num>
  <w:num w:numId="63" w16cid:durableId="396129040">
    <w:abstractNumId w:val="10"/>
  </w:num>
  <w:num w:numId="64" w16cid:durableId="116023290">
    <w:abstractNumId w:val="4"/>
  </w:num>
  <w:num w:numId="65" w16cid:durableId="963121116">
    <w:abstractNumId w:val="39"/>
  </w:num>
  <w:num w:numId="66" w16cid:durableId="1723674920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7C9"/>
    <w:rsid w:val="0000047C"/>
    <w:rsid w:val="000007CF"/>
    <w:rsid w:val="00000913"/>
    <w:rsid w:val="00000F84"/>
    <w:rsid w:val="00001655"/>
    <w:rsid w:val="0000193E"/>
    <w:rsid w:val="00001DCC"/>
    <w:rsid w:val="00001E36"/>
    <w:rsid w:val="000025B9"/>
    <w:rsid w:val="00002630"/>
    <w:rsid w:val="00002877"/>
    <w:rsid w:val="00002AC7"/>
    <w:rsid w:val="00002DD1"/>
    <w:rsid w:val="00003606"/>
    <w:rsid w:val="00003DE8"/>
    <w:rsid w:val="00004825"/>
    <w:rsid w:val="00004BD9"/>
    <w:rsid w:val="00004C3E"/>
    <w:rsid w:val="0000536C"/>
    <w:rsid w:val="00005779"/>
    <w:rsid w:val="00005C2B"/>
    <w:rsid w:val="0000607D"/>
    <w:rsid w:val="000062D9"/>
    <w:rsid w:val="0000636A"/>
    <w:rsid w:val="000065DE"/>
    <w:rsid w:val="00006AA2"/>
    <w:rsid w:val="00006CAC"/>
    <w:rsid w:val="00006CB0"/>
    <w:rsid w:val="00006F44"/>
    <w:rsid w:val="0000708A"/>
    <w:rsid w:val="00007538"/>
    <w:rsid w:val="00007919"/>
    <w:rsid w:val="00007971"/>
    <w:rsid w:val="00007A55"/>
    <w:rsid w:val="00007DDC"/>
    <w:rsid w:val="000102DF"/>
    <w:rsid w:val="000104A2"/>
    <w:rsid w:val="0001058D"/>
    <w:rsid w:val="000105F5"/>
    <w:rsid w:val="00010AB4"/>
    <w:rsid w:val="00011554"/>
    <w:rsid w:val="000116E1"/>
    <w:rsid w:val="00011861"/>
    <w:rsid w:val="000118AB"/>
    <w:rsid w:val="00011983"/>
    <w:rsid w:val="00011C36"/>
    <w:rsid w:val="00012554"/>
    <w:rsid w:val="0001282C"/>
    <w:rsid w:val="0001297E"/>
    <w:rsid w:val="00012BD1"/>
    <w:rsid w:val="00012C74"/>
    <w:rsid w:val="00012F07"/>
    <w:rsid w:val="00013003"/>
    <w:rsid w:val="0001347F"/>
    <w:rsid w:val="00013646"/>
    <w:rsid w:val="00013ABB"/>
    <w:rsid w:val="00013BD2"/>
    <w:rsid w:val="00013F65"/>
    <w:rsid w:val="0001433E"/>
    <w:rsid w:val="000144F7"/>
    <w:rsid w:val="00014BB3"/>
    <w:rsid w:val="00014EC1"/>
    <w:rsid w:val="00014F71"/>
    <w:rsid w:val="00015395"/>
    <w:rsid w:val="000153D7"/>
    <w:rsid w:val="00015476"/>
    <w:rsid w:val="000156FC"/>
    <w:rsid w:val="00015700"/>
    <w:rsid w:val="000157DD"/>
    <w:rsid w:val="00015879"/>
    <w:rsid w:val="00015C7F"/>
    <w:rsid w:val="00015FB6"/>
    <w:rsid w:val="00015FC8"/>
    <w:rsid w:val="000161DC"/>
    <w:rsid w:val="0001626A"/>
    <w:rsid w:val="000163D3"/>
    <w:rsid w:val="00016816"/>
    <w:rsid w:val="0001692B"/>
    <w:rsid w:val="000169B6"/>
    <w:rsid w:val="00016BEB"/>
    <w:rsid w:val="00016D22"/>
    <w:rsid w:val="00016D39"/>
    <w:rsid w:val="00016F64"/>
    <w:rsid w:val="00017092"/>
    <w:rsid w:val="00017383"/>
    <w:rsid w:val="000173E1"/>
    <w:rsid w:val="000178A0"/>
    <w:rsid w:val="000179D8"/>
    <w:rsid w:val="000179E5"/>
    <w:rsid w:val="00017A80"/>
    <w:rsid w:val="00017CB5"/>
    <w:rsid w:val="00017EEB"/>
    <w:rsid w:val="0002009D"/>
    <w:rsid w:val="000201B7"/>
    <w:rsid w:val="000202B6"/>
    <w:rsid w:val="00020468"/>
    <w:rsid w:val="000205B2"/>
    <w:rsid w:val="000206D7"/>
    <w:rsid w:val="000207F2"/>
    <w:rsid w:val="00020BB8"/>
    <w:rsid w:val="00020BD2"/>
    <w:rsid w:val="00020F55"/>
    <w:rsid w:val="000211BE"/>
    <w:rsid w:val="0002165C"/>
    <w:rsid w:val="000216E6"/>
    <w:rsid w:val="000218C0"/>
    <w:rsid w:val="00021B4A"/>
    <w:rsid w:val="00021BA4"/>
    <w:rsid w:val="00021BA8"/>
    <w:rsid w:val="00021E3F"/>
    <w:rsid w:val="00021ED7"/>
    <w:rsid w:val="00021EE4"/>
    <w:rsid w:val="00021F16"/>
    <w:rsid w:val="0002223C"/>
    <w:rsid w:val="00022408"/>
    <w:rsid w:val="00022659"/>
    <w:rsid w:val="00022A79"/>
    <w:rsid w:val="00022AB3"/>
    <w:rsid w:val="00022CA9"/>
    <w:rsid w:val="00022E35"/>
    <w:rsid w:val="00023583"/>
    <w:rsid w:val="00023625"/>
    <w:rsid w:val="00023639"/>
    <w:rsid w:val="00023734"/>
    <w:rsid w:val="00023755"/>
    <w:rsid w:val="00023A66"/>
    <w:rsid w:val="00023AAD"/>
    <w:rsid w:val="00023BB8"/>
    <w:rsid w:val="00023C27"/>
    <w:rsid w:val="00023E68"/>
    <w:rsid w:val="00024272"/>
    <w:rsid w:val="0002432F"/>
    <w:rsid w:val="000243D6"/>
    <w:rsid w:val="000244CA"/>
    <w:rsid w:val="000247D5"/>
    <w:rsid w:val="00024975"/>
    <w:rsid w:val="000249AC"/>
    <w:rsid w:val="00024B08"/>
    <w:rsid w:val="00024F11"/>
    <w:rsid w:val="00024F72"/>
    <w:rsid w:val="0002513E"/>
    <w:rsid w:val="00025568"/>
    <w:rsid w:val="00025ABF"/>
    <w:rsid w:val="00025E79"/>
    <w:rsid w:val="00025EAC"/>
    <w:rsid w:val="0002602D"/>
    <w:rsid w:val="000265A4"/>
    <w:rsid w:val="00026770"/>
    <w:rsid w:val="00026A79"/>
    <w:rsid w:val="00026C04"/>
    <w:rsid w:val="00026F48"/>
    <w:rsid w:val="00027262"/>
    <w:rsid w:val="00027525"/>
    <w:rsid w:val="00027568"/>
    <w:rsid w:val="00027A65"/>
    <w:rsid w:val="00027E39"/>
    <w:rsid w:val="000301A0"/>
    <w:rsid w:val="000301F0"/>
    <w:rsid w:val="0003035E"/>
    <w:rsid w:val="00030578"/>
    <w:rsid w:val="00030586"/>
    <w:rsid w:val="000305D3"/>
    <w:rsid w:val="0003074D"/>
    <w:rsid w:val="000309F7"/>
    <w:rsid w:val="00030FF3"/>
    <w:rsid w:val="000311E1"/>
    <w:rsid w:val="00031920"/>
    <w:rsid w:val="00031A1B"/>
    <w:rsid w:val="00031C18"/>
    <w:rsid w:val="000320E5"/>
    <w:rsid w:val="000320F1"/>
    <w:rsid w:val="000322D9"/>
    <w:rsid w:val="0003247C"/>
    <w:rsid w:val="000325C1"/>
    <w:rsid w:val="00032BAD"/>
    <w:rsid w:val="00033C19"/>
    <w:rsid w:val="00034131"/>
    <w:rsid w:val="0003493F"/>
    <w:rsid w:val="00034B99"/>
    <w:rsid w:val="00034BF1"/>
    <w:rsid w:val="00034DC7"/>
    <w:rsid w:val="00034F21"/>
    <w:rsid w:val="00034F22"/>
    <w:rsid w:val="0003500D"/>
    <w:rsid w:val="0003522A"/>
    <w:rsid w:val="0003532F"/>
    <w:rsid w:val="00035481"/>
    <w:rsid w:val="00035782"/>
    <w:rsid w:val="000358F2"/>
    <w:rsid w:val="00035C2B"/>
    <w:rsid w:val="0003639A"/>
    <w:rsid w:val="000364D7"/>
    <w:rsid w:val="000369F7"/>
    <w:rsid w:val="00036B20"/>
    <w:rsid w:val="00037102"/>
    <w:rsid w:val="00037535"/>
    <w:rsid w:val="0003755C"/>
    <w:rsid w:val="00037568"/>
    <w:rsid w:val="000376EE"/>
    <w:rsid w:val="000377D6"/>
    <w:rsid w:val="00037A78"/>
    <w:rsid w:val="0004000A"/>
    <w:rsid w:val="00040183"/>
    <w:rsid w:val="00040410"/>
    <w:rsid w:val="0004047D"/>
    <w:rsid w:val="00040942"/>
    <w:rsid w:val="00040B42"/>
    <w:rsid w:val="00040C43"/>
    <w:rsid w:val="00041259"/>
    <w:rsid w:val="000415F7"/>
    <w:rsid w:val="00041B30"/>
    <w:rsid w:val="00041B82"/>
    <w:rsid w:val="00041D0E"/>
    <w:rsid w:val="00041D62"/>
    <w:rsid w:val="00042073"/>
    <w:rsid w:val="00042489"/>
    <w:rsid w:val="000424DD"/>
    <w:rsid w:val="000425CF"/>
    <w:rsid w:val="000425D2"/>
    <w:rsid w:val="000426DC"/>
    <w:rsid w:val="00042814"/>
    <w:rsid w:val="00042916"/>
    <w:rsid w:val="0004299A"/>
    <w:rsid w:val="00042BD7"/>
    <w:rsid w:val="00042CF3"/>
    <w:rsid w:val="00043223"/>
    <w:rsid w:val="00043437"/>
    <w:rsid w:val="000435B1"/>
    <w:rsid w:val="00043662"/>
    <w:rsid w:val="000438C3"/>
    <w:rsid w:val="0004391B"/>
    <w:rsid w:val="00043984"/>
    <w:rsid w:val="000439B3"/>
    <w:rsid w:val="00043AD9"/>
    <w:rsid w:val="00043DCC"/>
    <w:rsid w:val="0004438A"/>
    <w:rsid w:val="00044455"/>
    <w:rsid w:val="0004464D"/>
    <w:rsid w:val="00044B24"/>
    <w:rsid w:val="00044EC4"/>
    <w:rsid w:val="000452C8"/>
    <w:rsid w:val="000452FD"/>
    <w:rsid w:val="000453F7"/>
    <w:rsid w:val="0004554D"/>
    <w:rsid w:val="00045760"/>
    <w:rsid w:val="000459C1"/>
    <w:rsid w:val="00045B98"/>
    <w:rsid w:val="00045D28"/>
    <w:rsid w:val="00045DAC"/>
    <w:rsid w:val="00046250"/>
    <w:rsid w:val="00046277"/>
    <w:rsid w:val="000462E1"/>
    <w:rsid w:val="000465EB"/>
    <w:rsid w:val="00046784"/>
    <w:rsid w:val="00046CED"/>
    <w:rsid w:val="00046DF3"/>
    <w:rsid w:val="0004701F"/>
    <w:rsid w:val="00047259"/>
    <w:rsid w:val="0004758C"/>
    <w:rsid w:val="000477FE"/>
    <w:rsid w:val="00047898"/>
    <w:rsid w:val="00050349"/>
    <w:rsid w:val="00050686"/>
    <w:rsid w:val="00050DD6"/>
    <w:rsid w:val="00050FE6"/>
    <w:rsid w:val="00051236"/>
    <w:rsid w:val="00051488"/>
    <w:rsid w:val="00051744"/>
    <w:rsid w:val="0005176D"/>
    <w:rsid w:val="00051A17"/>
    <w:rsid w:val="00051D28"/>
    <w:rsid w:val="00051D5C"/>
    <w:rsid w:val="00051F5A"/>
    <w:rsid w:val="00051FAD"/>
    <w:rsid w:val="00052184"/>
    <w:rsid w:val="00052422"/>
    <w:rsid w:val="000526BD"/>
    <w:rsid w:val="00052A23"/>
    <w:rsid w:val="00052AA7"/>
    <w:rsid w:val="00052D13"/>
    <w:rsid w:val="00052F20"/>
    <w:rsid w:val="00052F3D"/>
    <w:rsid w:val="00052F53"/>
    <w:rsid w:val="000530CE"/>
    <w:rsid w:val="000530E2"/>
    <w:rsid w:val="00053317"/>
    <w:rsid w:val="00053488"/>
    <w:rsid w:val="00053850"/>
    <w:rsid w:val="00053D3A"/>
    <w:rsid w:val="00053E16"/>
    <w:rsid w:val="00053EC3"/>
    <w:rsid w:val="00054158"/>
    <w:rsid w:val="00054764"/>
    <w:rsid w:val="000549AC"/>
    <w:rsid w:val="00054ED8"/>
    <w:rsid w:val="000552D1"/>
    <w:rsid w:val="00056071"/>
    <w:rsid w:val="00056180"/>
    <w:rsid w:val="00056361"/>
    <w:rsid w:val="0005647A"/>
    <w:rsid w:val="00056791"/>
    <w:rsid w:val="00056862"/>
    <w:rsid w:val="00056CAD"/>
    <w:rsid w:val="000570DB"/>
    <w:rsid w:val="0005734F"/>
    <w:rsid w:val="0005765C"/>
    <w:rsid w:val="00057CEB"/>
    <w:rsid w:val="00057E5E"/>
    <w:rsid w:val="00060042"/>
    <w:rsid w:val="000600CD"/>
    <w:rsid w:val="00060290"/>
    <w:rsid w:val="000602D3"/>
    <w:rsid w:val="00060381"/>
    <w:rsid w:val="0006048E"/>
    <w:rsid w:val="000604B6"/>
    <w:rsid w:val="0006061B"/>
    <w:rsid w:val="00060718"/>
    <w:rsid w:val="00060C0D"/>
    <w:rsid w:val="00060C5C"/>
    <w:rsid w:val="00060F6C"/>
    <w:rsid w:val="00061153"/>
    <w:rsid w:val="00061726"/>
    <w:rsid w:val="000617CC"/>
    <w:rsid w:val="000618C6"/>
    <w:rsid w:val="000619B8"/>
    <w:rsid w:val="000619F1"/>
    <w:rsid w:val="00061CD0"/>
    <w:rsid w:val="00061EA6"/>
    <w:rsid w:val="00062744"/>
    <w:rsid w:val="000627DC"/>
    <w:rsid w:val="000628E3"/>
    <w:rsid w:val="00062BDA"/>
    <w:rsid w:val="00062D28"/>
    <w:rsid w:val="00062EC1"/>
    <w:rsid w:val="00062F3F"/>
    <w:rsid w:val="0006366E"/>
    <w:rsid w:val="00063940"/>
    <w:rsid w:val="00063B01"/>
    <w:rsid w:val="00063B06"/>
    <w:rsid w:val="00063E3D"/>
    <w:rsid w:val="00063EB5"/>
    <w:rsid w:val="00063EFF"/>
    <w:rsid w:val="00064010"/>
    <w:rsid w:val="00064210"/>
    <w:rsid w:val="000642B8"/>
    <w:rsid w:val="000646E3"/>
    <w:rsid w:val="00065066"/>
    <w:rsid w:val="00065287"/>
    <w:rsid w:val="000653D1"/>
    <w:rsid w:val="0006591D"/>
    <w:rsid w:val="00065A18"/>
    <w:rsid w:val="00065A63"/>
    <w:rsid w:val="00066005"/>
    <w:rsid w:val="0006641C"/>
    <w:rsid w:val="000667A1"/>
    <w:rsid w:val="00066852"/>
    <w:rsid w:val="000668B1"/>
    <w:rsid w:val="000669D7"/>
    <w:rsid w:val="000669DF"/>
    <w:rsid w:val="00066DDE"/>
    <w:rsid w:val="00066EAE"/>
    <w:rsid w:val="000675E2"/>
    <w:rsid w:val="00067BF0"/>
    <w:rsid w:val="00067D14"/>
    <w:rsid w:val="000700D9"/>
    <w:rsid w:val="00070129"/>
    <w:rsid w:val="00070BD8"/>
    <w:rsid w:val="00070CA9"/>
    <w:rsid w:val="00070F61"/>
    <w:rsid w:val="00070F99"/>
    <w:rsid w:val="00070FAA"/>
    <w:rsid w:val="000710AC"/>
    <w:rsid w:val="000710C5"/>
    <w:rsid w:val="000710D2"/>
    <w:rsid w:val="0007124F"/>
    <w:rsid w:val="00071502"/>
    <w:rsid w:val="000716D3"/>
    <w:rsid w:val="00071818"/>
    <w:rsid w:val="000721E1"/>
    <w:rsid w:val="000724AA"/>
    <w:rsid w:val="00072535"/>
    <w:rsid w:val="00072A17"/>
    <w:rsid w:val="00072AA4"/>
    <w:rsid w:val="00072ACC"/>
    <w:rsid w:val="00072EBC"/>
    <w:rsid w:val="00073207"/>
    <w:rsid w:val="00073262"/>
    <w:rsid w:val="0007366C"/>
    <w:rsid w:val="000736F0"/>
    <w:rsid w:val="00073978"/>
    <w:rsid w:val="00073EEC"/>
    <w:rsid w:val="00073FD9"/>
    <w:rsid w:val="0007413E"/>
    <w:rsid w:val="0007422E"/>
    <w:rsid w:val="0007435E"/>
    <w:rsid w:val="000744DC"/>
    <w:rsid w:val="00074B6E"/>
    <w:rsid w:val="00074C25"/>
    <w:rsid w:val="00074DF1"/>
    <w:rsid w:val="00074E38"/>
    <w:rsid w:val="0007520C"/>
    <w:rsid w:val="000756E7"/>
    <w:rsid w:val="00075A3F"/>
    <w:rsid w:val="00075CB1"/>
    <w:rsid w:val="00075DCD"/>
    <w:rsid w:val="00075F64"/>
    <w:rsid w:val="00075FBD"/>
    <w:rsid w:val="00076268"/>
    <w:rsid w:val="00076389"/>
    <w:rsid w:val="00076559"/>
    <w:rsid w:val="000767D8"/>
    <w:rsid w:val="000769AA"/>
    <w:rsid w:val="00076D9A"/>
    <w:rsid w:val="00076E9C"/>
    <w:rsid w:val="00077063"/>
    <w:rsid w:val="00077723"/>
    <w:rsid w:val="0007789E"/>
    <w:rsid w:val="00077A2C"/>
    <w:rsid w:val="00077BF7"/>
    <w:rsid w:val="00077F2D"/>
    <w:rsid w:val="0008054B"/>
    <w:rsid w:val="00080670"/>
    <w:rsid w:val="00080690"/>
    <w:rsid w:val="00080DED"/>
    <w:rsid w:val="00080E4C"/>
    <w:rsid w:val="00080E71"/>
    <w:rsid w:val="00080E80"/>
    <w:rsid w:val="000812FA"/>
    <w:rsid w:val="000814ED"/>
    <w:rsid w:val="0008165B"/>
    <w:rsid w:val="000819BC"/>
    <w:rsid w:val="00082058"/>
    <w:rsid w:val="00082DC6"/>
    <w:rsid w:val="00082E4B"/>
    <w:rsid w:val="00082E9D"/>
    <w:rsid w:val="0008366D"/>
    <w:rsid w:val="000837A3"/>
    <w:rsid w:val="0008388C"/>
    <w:rsid w:val="000839A4"/>
    <w:rsid w:val="00083BEC"/>
    <w:rsid w:val="00083C97"/>
    <w:rsid w:val="00083DCC"/>
    <w:rsid w:val="00084608"/>
    <w:rsid w:val="00084A3B"/>
    <w:rsid w:val="00084AB1"/>
    <w:rsid w:val="00084B93"/>
    <w:rsid w:val="00084D39"/>
    <w:rsid w:val="00084F55"/>
    <w:rsid w:val="000851AA"/>
    <w:rsid w:val="00085261"/>
    <w:rsid w:val="00085272"/>
    <w:rsid w:val="000852B4"/>
    <w:rsid w:val="000852CC"/>
    <w:rsid w:val="00085332"/>
    <w:rsid w:val="00085674"/>
    <w:rsid w:val="00085CA3"/>
    <w:rsid w:val="00085E55"/>
    <w:rsid w:val="00085E7D"/>
    <w:rsid w:val="00085EF0"/>
    <w:rsid w:val="0008628C"/>
    <w:rsid w:val="000863E6"/>
    <w:rsid w:val="00086953"/>
    <w:rsid w:val="0008695E"/>
    <w:rsid w:val="00086B46"/>
    <w:rsid w:val="00086FDA"/>
    <w:rsid w:val="0008718E"/>
    <w:rsid w:val="000874AC"/>
    <w:rsid w:val="000874F9"/>
    <w:rsid w:val="00087841"/>
    <w:rsid w:val="0008794F"/>
    <w:rsid w:val="00087B52"/>
    <w:rsid w:val="00091251"/>
    <w:rsid w:val="000912F9"/>
    <w:rsid w:val="000914EF"/>
    <w:rsid w:val="00091B2F"/>
    <w:rsid w:val="00091BBD"/>
    <w:rsid w:val="00091DAD"/>
    <w:rsid w:val="000920A4"/>
    <w:rsid w:val="000921C7"/>
    <w:rsid w:val="00092572"/>
    <w:rsid w:val="00092F54"/>
    <w:rsid w:val="00093611"/>
    <w:rsid w:val="00093645"/>
    <w:rsid w:val="00093648"/>
    <w:rsid w:val="00093788"/>
    <w:rsid w:val="000941CE"/>
    <w:rsid w:val="00094261"/>
    <w:rsid w:val="000946A1"/>
    <w:rsid w:val="00094A16"/>
    <w:rsid w:val="00094F5A"/>
    <w:rsid w:val="00095146"/>
    <w:rsid w:val="00095C43"/>
    <w:rsid w:val="00096122"/>
    <w:rsid w:val="0009635C"/>
    <w:rsid w:val="000964BC"/>
    <w:rsid w:val="0009669B"/>
    <w:rsid w:val="00096841"/>
    <w:rsid w:val="000969DB"/>
    <w:rsid w:val="00096B07"/>
    <w:rsid w:val="00096E77"/>
    <w:rsid w:val="00096EA4"/>
    <w:rsid w:val="00097327"/>
    <w:rsid w:val="000977AF"/>
    <w:rsid w:val="0009792E"/>
    <w:rsid w:val="00097A80"/>
    <w:rsid w:val="00097F4C"/>
    <w:rsid w:val="000A03D8"/>
    <w:rsid w:val="000A0789"/>
    <w:rsid w:val="000A0FFC"/>
    <w:rsid w:val="000A103D"/>
    <w:rsid w:val="000A11CE"/>
    <w:rsid w:val="000A13FA"/>
    <w:rsid w:val="000A1492"/>
    <w:rsid w:val="000A1B0C"/>
    <w:rsid w:val="000A1D5F"/>
    <w:rsid w:val="000A1D95"/>
    <w:rsid w:val="000A1FFF"/>
    <w:rsid w:val="000A2ABA"/>
    <w:rsid w:val="000A2B6B"/>
    <w:rsid w:val="000A2D16"/>
    <w:rsid w:val="000A2D28"/>
    <w:rsid w:val="000A349F"/>
    <w:rsid w:val="000A37FA"/>
    <w:rsid w:val="000A39AA"/>
    <w:rsid w:val="000A39F9"/>
    <w:rsid w:val="000A3C72"/>
    <w:rsid w:val="000A3E4C"/>
    <w:rsid w:val="000A40C3"/>
    <w:rsid w:val="000A42F0"/>
    <w:rsid w:val="000A4570"/>
    <w:rsid w:val="000A4677"/>
    <w:rsid w:val="000A484A"/>
    <w:rsid w:val="000A48C8"/>
    <w:rsid w:val="000A4FD8"/>
    <w:rsid w:val="000A5121"/>
    <w:rsid w:val="000A53F9"/>
    <w:rsid w:val="000A5979"/>
    <w:rsid w:val="000A59ED"/>
    <w:rsid w:val="000A5B3C"/>
    <w:rsid w:val="000A5EE0"/>
    <w:rsid w:val="000A612F"/>
    <w:rsid w:val="000A6132"/>
    <w:rsid w:val="000A614C"/>
    <w:rsid w:val="000A62E3"/>
    <w:rsid w:val="000A633A"/>
    <w:rsid w:val="000A70CC"/>
    <w:rsid w:val="000A71EC"/>
    <w:rsid w:val="000A77C8"/>
    <w:rsid w:val="000A78E7"/>
    <w:rsid w:val="000A7D04"/>
    <w:rsid w:val="000A7DE3"/>
    <w:rsid w:val="000A7E0C"/>
    <w:rsid w:val="000B0410"/>
    <w:rsid w:val="000B079D"/>
    <w:rsid w:val="000B08BF"/>
    <w:rsid w:val="000B098A"/>
    <w:rsid w:val="000B0A19"/>
    <w:rsid w:val="000B0A22"/>
    <w:rsid w:val="000B0C33"/>
    <w:rsid w:val="000B1117"/>
    <w:rsid w:val="000B1279"/>
    <w:rsid w:val="000B1527"/>
    <w:rsid w:val="000B17E6"/>
    <w:rsid w:val="000B1B13"/>
    <w:rsid w:val="000B2469"/>
    <w:rsid w:val="000B28F7"/>
    <w:rsid w:val="000B34F7"/>
    <w:rsid w:val="000B3626"/>
    <w:rsid w:val="000B3877"/>
    <w:rsid w:val="000B38C0"/>
    <w:rsid w:val="000B3969"/>
    <w:rsid w:val="000B3DD9"/>
    <w:rsid w:val="000B3FC7"/>
    <w:rsid w:val="000B4157"/>
    <w:rsid w:val="000B422F"/>
    <w:rsid w:val="000B43B6"/>
    <w:rsid w:val="000B4482"/>
    <w:rsid w:val="000B44AE"/>
    <w:rsid w:val="000B46A2"/>
    <w:rsid w:val="000B4981"/>
    <w:rsid w:val="000B4A59"/>
    <w:rsid w:val="000B4B85"/>
    <w:rsid w:val="000B5017"/>
    <w:rsid w:val="000B505E"/>
    <w:rsid w:val="000B54AA"/>
    <w:rsid w:val="000B55DB"/>
    <w:rsid w:val="000B58C2"/>
    <w:rsid w:val="000B5A89"/>
    <w:rsid w:val="000B5D86"/>
    <w:rsid w:val="000B5F10"/>
    <w:rsid w:val="000B6834"/>
    <w:rsid w:val="000B6EE0"/>
    <w:rsid w:val="000B6F8D"/>
    <w:rsid w:val="000B70E2"/>
    <w:rsid w:val="000B7258"/>
    <w:rsid w:val="000B7420"/>
    <w:rsid w:val="000B74BC"/>
    <w:rsid w:val="000B77D6"/>
    <w:rsid w:val="000B77DE"/>
    <w:rsid w:val="000B784C"/>
    <w:rsid w:val="000B7957"/>
    <w:rsid w:val="000B7B70"/>
    <w:rsid w:val="000B7ECC"/>
    <w:rsid w:val="000C005B"/>
    <w:rsid w:val="000C02DA"/>
    <w:rsid w:val="000C03CD"/>
    <w:rsid w:val="000C03F6"/>
    <w:rsid w:val="000C05B2"/>
    <w:rsid w:val="000C070E"/>
    <w:rsid w:val="000C073D"/>
    <w:rsid w:val="000C0787"/>
    <w:rsid w:val="000C0A03"/>
    <w:rsid w:val="000C0D2A"/>
    <w:rsid w:val="000C0D4E"/>
    <w:rsid w:val="000C0F12"/>
    <w:rsid w:val="000C122D"/>
    <w:rsid w:val="000C1450"/>
    <w:rsid w:val="000C1516"/>
    <w:rsid w:val="000C1828"/>
    <w:rsid w:val="000C1998"/>
    <w:rsid w:val="000C1B7A"/>
    <w:rsid w:val="000C1CF7"/>
    <w:rsid w:val="000C1F31"/>
    <w:rsid w:val="000C2960"/>
    <w:rsid w:val="000C2A40"/>
    <w:rsid w:val="000C2E26"/>
    <w:rsid w:val="000C321A"/>
    <w:rsid w:val="000C33ED"/>
    <w:rsid w:val="000C3433"/>
    <w:rsid w:val="000C35CB"/>
    <w:rsid w:val="000C3941"/>
    <w:rsid w:val="000C3C3C"/>
    <w:rsid w:val="000C3C78"/>
    <w:rsid w:val="000C3EC0"/>
    <w:rsid w:val="000C40BC"/>
    <w:rsid w:val="000C4175"/>
    <w:rsid w:val="000C44C1"/>
    <w:rsid w:val="000C4A1E"/>
    <w:rsid w:val="000C5267"/>
    <w:rsid w:val="000C553F"/>
    <w:rsid w:val="000C55B4"/>
    <w:rsid w:val="000C55BF"/>
    <w:rsid w:val="000C5AB8"/>
    <w:rsid w:val="000C5BEB"/>
    <w:rsid w:val="000C60B9"/>
    <w:rsid w:val="000C6814"/>
    <w:rsid w:val="000C6D70"/>
    <w:rsid w:val="000C6D82"/>
    <w:rsid w:val="000C6DEE"/>
    <w:rsid w:val="000C6EE4"/>
    <w:rsid w:val="000C71B3"/>
    <w:rsid w:val="000C7412"/>
    <w:rsid w:val="000C79B8"/>
    <w:rsid w:val="000C7AE4"/>
    <w:rsid w:val="000C7CA8"/>
    <w:rsid w:val="000D006F"/>
    <w:rsid w:val="000D0281"/>
    <w:rsid w:val="000D02E8"/>
    <w:rsid w:val="000D05C0"/>
    <w:rsid w:val="000D0A16"/>
    <w:rsid w:val="000D0B63"/>
    <w:rsid w:val="000D0DF8"/>
    <w:rsid w:val="000D0EBF"/>
    <w:rsid w:val="000D11E2"/>
    <w:rsid w:val="000D11F5"/>
    <w:rsid w:val="000D1328"/>
    <w:rsid w:val="000D145E"/>
    <w:rsid w:val="000D191D"/>
    <w:rsid w:val="000D1A3E"/>
    <w:rsid w:val="000D1D69"/>
    <w:rsid w:val="000D2092"/>
    <w:rsid w:val="000D22C7"/>
    <w:rsid w:val="000D234C"/>
    <w:rsid w:val="000D2557"/>
    <w:rsid w:val="000D25A3"/>
    <w:rsid w:val="000D2A46"/>
    <w:rsid w:val="000D2AC3"/>
    <w:rsid w:val="000D2E20"/>
    <w:rsid w:val="000D2E97"/>
    <w:rsid w:val="000D2F2C"/>
    <w:rsid w:val="000D3162"/>
    <w:rsid w:val="000D31F9"/>
    <w:rsid w:val="000D3308"/>
    <w:rsid w:val="000D3A5C"/>
    <w:rsid w:val="000D3E1C"/>
    <w:rsid w:val="000D422C"/>
    <w:rsid w:val="000D441E"/>
    <w:rsid w:val="000D44C8"/>
    <w:rsid w:val="000D4906"/>
    <w:rsid w:val="000D49B1"/>
    <w:rsid w:val="000D4AF8"/>
    <w:rsid w:val="000D538E"/>
    <w:rsid w:val="000D5470"/>
    <w:rsid w:val="000D5C88"/>
    <w:rsid w:val="000D60FA"/>
    <w:rsid w:val="000D6145"/>
    <w:rsid w:val="000D64BF"/>
    <w:rsid w:val="000D6653"/>
    <w:rsid w:val="000D66C8"/>
    <w:rsid w:val="000D69CC"/>
    <w:rsid w:val="000D6C2E"/>
    <w:rsid w:val="000D6EEC"/>
    <w:rsid w:val="000D735C"/>
    <w:rsid w:val="000D7634"/>
    <w:rsid w:val="000D7797"/>
    <w:rsid w:val="000D7803"/>
    <w:rsid w:val="000D785E"/>
    <w:rsid w:val="000D7A5C"/>
    <w:rsid w:val="000D7DCD"/>
    <w:rsid w:val="000D7DEA"/>
    <w:rsid w:val="000E0444"/>
    <w:rsid w:val="000E0B37"/>
    <w:rsid w:val="000E0B43"/>
    <w:rsid w:val="000E0CA7"/>
    <w:rsid w:val="000E0F95"/>
    <w:rsid w:val="000E1125"/>
    <w:rsid w:val="000E11BB"/>
    <w:rsid w:val="000E144B"/>
    <w:rsid w:val="000E14D2"/>
    <w:rsid w:val="000E15A8"/>
    <w:rsid w:val="000E169B"/>
    <w:rsid w:val="000E1AFE"/>
    <w:rsid w:val="000E1CB2"/>
    <w:rsid w:val="000E2310"/>
    <w:rsid w:val="000E2311"/>
    <w:rsid w:val="000E231D"/>
    <w:rsid w:val="000E26B0"/>
    <w:rsid w:val="000E2836"/>
    <w:rsid w:val="000E284A"/>
    <w:rsid w:val="000E2978"/>
    <w:rsid w:val="000E2CE9"/>
    <w:rsid w:val="000E33C0"/>
    <w:rsid w:val="000E3601"/>
    <w:rsid w:val="000E37B8"/>
    <w:rsid w:val="000E3906"/>
    <w:rsid w:val="000E39B5"/>
    <w:rsid w:val="000E4819"/>
    <w:rsid w:val="000E48CD"/>
    <w:rsid w:val="000E4D3A"/>
    <w:rsid w:val="000E4E43"/>
    <w:rsid w:val="000E4F01"/>
    <w:rsid w:val="000E53D8"/>
    <w:rsid w:val="000E54EB"/>
    <w:rsid w:val="000E55CE"/>
    <w:rsid w:val="000E55EF"/>
    <w:rsid w:val="000E5884"/>
    <w:rsid w:val="000E593D"/>
    <w:rsid w:val="000E5F07"/>
    <w:rsid w:val="000E64F1"/>
    <w:rsid w:val="000E656B"/>
    <w:rsid w:val="000E71DE"/>
    <w:rsid w:val="000E7247"/>
    <w:rsid w:val="000E78F3"/>
    <w:rsid w:val="000E7968"/>
    <w:rsid w:val="000E7D42"/>
    <w:rsid w:val="000E7F7F"/>
    <w:rsid w:val="000E7FE9"/>
    <w:rsid w:val="000F0179"/>
    <w:rsid w:val="000F0920"/>
    <w:rsid w:val="000F0B07"/>
    <w:rsid w:val="000F0DDF"/>
    <w:rsid w:val="000F101F"/>
    <w:rsid w:val="000F133C"/>
    <w:rsid w:val="000F1495"/>
    <w:rsid w:val="000F16D0"/>
    <w:rsid w:val="000F17F6"/>
    <w:rsid w:val="000F1848"/>
    <w:rsid w:val="000F1C67"/>
    <w:rsid w:val="000F1EC5"/>
    <w:rsid w:val="000F1F44"/>
    <w:rsid w:val="000F23C0"/>
    <w:rsid w:val="000F2755"/>
    <w:rsid w:val="000F2A08"/>
    <w:rsid w:val="000F2C98"/>
    <w:rsid w:val="000F2FC0"/>
    <w:rsid w:val="000F3500"/>
    <w:rsid w:val="000F35E6"/>
    <w:rsid w:val="000F3C3D"/>
    <w:rsid w:val="000F3DA7"/>
    <w:rsid w:val="000F3E2D"/>
    <w:rsid w:val="000F4025"/>
    <w:rsid w:val="000F4158"/>
    <w:rsid w:val="000F4297"/>
    <w:rsid w:val="000F4496"/>
    <w:rsid w:val="000F44EA"/>
    <w:rsid w:val="000F46D8"/>
    <w:rsid w:val="000F4EA1"/>
    <w:rsid w:val="000F53AC"/>
    <w:rsid w:val="000F54B9"/>
    <w:rsid w:val="000F552A"/>
    <w:rsid w:val="000F589C"/>
    <w:rsid w:val="000F58AA"/>
    <w:rsid w:val="000F593C"/>
    <w:rsid w:val="000F5E73"/>
    <w:rsid w:val="000F5F08"/>
    <w:rsid w:val="000F5F1E"/>
    <w:rsid w:val="000F63D5"/>
    <w:rsid w:val="000F659D"/>
    <w:rsid w:val="000F666C"/>
    <w:rsid w:val="000F6A90"/>
    <w:rsid w:val="000F6BC1"/>
    <w:rsid w:val="000F6D76"/>
    <w:rsid w:val="000F6DD6"/>
    <w:rsid w:val="000F6EF5"/>
    <w:rsid w:val="000F71EA"/>
    <w:rsid w:val="000F7573"/>
    <w:rsid w:val="000F7A79"/>
    <w:rsid w:val="000F7AC5"/>
    <w:rsid w:val="000F7C24"/>
    <w:rsid w:val="000F7C76"/>
    <w:rsid w:val="000F7D8A"/>
    <w:rsid w:val="000F7E85"/>
    <w:rsid w:val="001002D5"/>
    <w:rsid w:val="00100348"/>
    <w:rsid w:val="001004F2"/>
    <w:rsid w:val="0010097C"/>
    <w:rsid w:val="001009EE"/>
    <w:rsid w:val="00100F94"/>
    <w:rsid w:val="00100FA5"/>
    <w:rsid w:val="00100FD4"/>
    <w:rsid w:val="0010137D"/>
    <w:rsid w:val="00101B79"/>
    <w:rsid w:val="00102202"/>
    <w:rsid w:val="0010237F"/>
    <w:rsid w:val="001023A0"/>
    <w:rsid w:val="00102B66"/>
    <w:rsid w:val="00102DE9"/>
    <w:rsid w:val="00102DFD"/>
    <w:rsid w:val="00102E58"/>
    <w:rsid w:val="0010300F"/>
    <w:rsid w:val="00103628"/>
    <w:rsid w:val="001036CF"/>
    <w:rsid w:val="001036DB"/>
    <w:rsid w:val="00103773"/>
    <w:rsid w:val="00103842"/>
    <w:rsid w:val="00103D3B"/>
    <w:rsid w:val="001044EC"/>
    <w:rsid w:val="00104506"/>
    <w:rsid w:val="00104819"/>
    <w:rsid w:val="00104A88"/>
    <w:rsid w:val="00104C17"/>
    <w:rsid w:val="00104EC0"/>
    <w:rsid w:val="0010502F"/>
    <w:rsid w:val="0010503C"/>
    <w:rsid w:val="001050DE"/>
    <w:rsid w:val="00105283"/>
    <w:rsid w:val="001053E2"/>
    <w:rsid w:val="0010563B"/>
    <w:rsid w:val="0010596C"/>
    <w:rsid w:val="00105C81"/>
    <w:rsid w:val="00105DD7"/>
    <w:rsid w:val="00105E68"/>
    <w:rsid w:val="00105E70"/>
    <w:rsid w:val="00106211"/>
    <w:rsid w:val="001064A0"/>
    <w:rsid w:val="00106890"/>
    <w:rsid w:val="00106A3B"/>
    <w:rsid w:val="00106C05"/>
    <w:rsid w:val="00106D98"/>
    <w:rsid w:val="00106F41"/>
    <w:rsid w:val="0010713F"/>
    <w:rsid w:val="001073D7"/>
    <w:rsid w:val="001077AD"/>
    <w:rsid w:val="001078BA"/>
    <w:rsid w:val="001103D8"/>
    <w:rsid w:val="00110489"/>
    <w:rsid w:val="00110508"/>
    <w:rsid w:val="00110B2B"/>
    <w:rsid w:val="00110D0B"/>
    <w:rsid w:val="00110DB6"/>
    <w:rsid w:val="00110E49"/>
    <w:rsid w:val="00110F05"/>
    <w:rsid w:val="001112B5"/>
    <w:rsid w:val="001119CB"/>
    <w:rsid w:val="001119CF"/>
    <w:rsid w:val="001119EB"/>
    <w:rsid w:val="00111A52"/>
    <w:rsid w:val="00111C0D"/>
    <w:rsid w:val="00111C36"/>
    <w:rsid w:val="00111C3A"/>
    <w:rsid w:val="00111D8E"/>
    <w:rsid w:val="00111E16"/>
    <w:rsid w:val="00111F2C"/>
    <w:rsid w:val="00112070"/>
    <w:rsid w:val="00112652"/>
    <w:rsid w:val="00112CC0"/>
    <w:rsid w:val="00112CE6"/>
    <w:rsid w:val="0011300A"/>
    <w:rsid w:val="001133A3"/>
    <w:rsid w:val="001133B9"/>
    <w:rsid w:val="00113728"/>
    <w:rsid w:val="00113791"/>
    <w:rsid w:val="00113824"/>
    <w:rsid w:val="00113853"/>
    <w:rsid w:val="001138F8"/>
    <w:rsid w:val="00113ABB"/>
    <w:rsid w:val="00113B91"/>
    <w:rsid w:val="00113ED6"/>
    <w:rsid w:val="00114172"/>
    <w:rsid w:val="0011450B"/>
    <w:rsid w:val="001145CA"/>
    <w:rsid w:val="00114C4F"/>
    <w:rsid w:val="00114D15"/>
    <w:rsid w:val="00115ADA"/>
    <w:rsid w:val="00115B6B"/>
    <w:rsid w:val="00116094"/>
    <w:rsid w:val="001165D9"/>
    <w:rsid w:val="0011668E"/>
    <w:rsid w:val="00116907"/>
    <w:rsid w:val="00116CD9"/>
    <w:rsid w:val="00116D84"/>
    <w:rsid w:val="00117234"/>
    <w:rsid w:val="0011730F"/>
    <w:rsid w:val="00117746"/>
    <w:rsid w:val="0011787C"/>
    <w:rsid w:val="00117DA9"/>
    <w:rsid w:val="00120223"/>
    <w:rsid w:val="00120299"/>
    <w:rsid w:val="0012046C"/>
    <w:rsid w:val="00120698"/>
    <w:rsid w:val="00120728"/>
    <w:rsid w:val="0012074A"/>
    <w:rsid w:val="00120AC7"/>
    <w:rsid w:val="00120B02"/>
    <w:rsid w:val="00120BAA"/>
    <w:rsid w:val="00120BC6"/>
    <w:rsid w:val="00120FBF"/>
    <w:rsid w:val="00121048"/>
    <w:rsid w:val="0012105F"/>
    <w:rsid w:val="0012148D"/>
    <w:rsid w:val="001215CA"/>
    <w:rsid w:val="001218A5"/>
    <w:rsid w:val="00121A0E"/>
    <w:rsid w:val="001221AF"/>
    <w:rsid w:val="001221F8"/>
    <w:rsid w:val="001222FF"/>
    <w:rsid w:val="00122444"/>
    <w:rsid w:val="0012250A"/>
    <w:rsid w:val="0012275E"/>
    <w:rsid w:val="00122CFD"/>
    <w:rsid w:val="00122E8A"/>
    <w:rsid w:val="00122F6D"/>
    <w:rsid w:val="00123597"/>
    <w:rsid w:val="001235EC"/>
    <w:rsid w:val="00123986"/>
    <w:rsid w:val="0012398C"/>
    <w:rsid w:val="001239D1"/>
    <w:rsid w:val="00123C07"/>
    <w:rsid w:val="00123D53"/>
    <w:rsid w:val="0012425D"/>
    <w:rsid w:val="00124AA0"/>
    <w:rsid w:val="0012580C"/>
    <w:rsid w:val="001260C3"/>
    <w:rsid w:val="00126632"/>
    <w:rsid w:val="00126667"/>
    <w:rsid w:val="00126723"/>
    <w:rsid w:val="00126926"/>
    <w:rsid w:val="0012694C"/>
    <w:rsid w:val="00126A89"/>
    <w:rsid w:val="00126B84"/>
    <w:rsid w:val="00126D7C"/>
    <w:rsid w:val="00126E5B"/>
    <w:rsid w:val="00126E9D"/>
    <w:rsid w:val="00127066"/>
    <w:rsid w:val="001273D7"/>
    <w:rsid w:val="001274BB"/>
    <w:rsid w:val="00127BD0"/>
    <w:rsid w:val="00127BF4"/>
    <w:rsid w:val="00127E5B"/>
    <w:rsid w:val="00130723"/>
    <w:rsid w:val="001307C8"/>
    <w:rsid w:val="001308B6"/>
    <w:rsid w:val="00130ED3"/>
    <w:rsid w:val="001310EE"/>
    <w:rsid w:val="001313ED"/>
    <w:rsid w:val="00131559"/>
    <w:rsid w:val="001315C0"/>
    <w:rsid w:val="00131842"/>
    <w:rsid w:val="00131957"/>
    <w:rsid w:val="00131BEE"/>
    <w:rsid w:val="00132021"/>
    <w:rsid w:val="001320B5"/>
    <w:rsid w:val="00132175"/>
    <w:rsid w:val="001322A1"/>
    <w:rsid w:val="001322CD"/>
    <w:rsid w:val="001323C0"/>
    <w:rsid w:val="00132528"/>
    <w:rsid w:val="00132691"/>
    <w:rsid w:val="00132B03"/>
    <w:rsid w:val="00132D91"/>
    <w:rsid w:val="00132F08"/>
    <w:rsid w:val="00133387"/>
    <w:rsid w:val="001335DE"/>
    <w:rsid w:val="001337BA"/>
    <w:rsid w:val="00133996"/>
    <w:rsid w:val="001339BE"/>
    <w:rsid w:val="00133A8B"/>
    <w:rsid w:val="00134083"/>
    <w:rsid w:val="00134181"/>
    <w:rsid w:val="001342A2"/>
    <w:rsid w:val="001344B8"/>
    <w:rsid w:val="001346B4"/>
    <w:rsid w:val="00134868"/>
    <w:rsid w:val="0013487B"/>
    <w:rsid w:val="00134B80"/>
    <w:rsid w:val="00134F50"/>
    <w:rsid w:val="00135271"/>
    <w:rsid w:val="001357A4"/>
    <w:rsid w:val="001357D3"/>
    <w:rsid w:val="00135ACD"/>
    <w:rsid w:val="00135CCC"/>
    <w:rsid w:val="00135F47"/>
    <w:rsid w:val="00136271"/>
    <w:rsid w:val="001365B3"/>
    <w:rsid w:val="001368A7"/>
    <w:rsid w:val="00136AAA"/>
    <w:rsid w:val="00136C76"/>
    <w:rsid w:val="00137443"/>
    <w:rsid w:val="00137472"/>
    <w:rsid w:val="001377B2"/>
    <w:rsid w:val="00137DFB"/>
    <w:rsid w:val="00137E87"/>
    <w:rsid w:val="00137EAC"/>
    <w:rsid w:val="001400A8"/>
    <w:rsid w:val="00140554"/>
    <w:rsid w:val="001405BA"/>
    <w:rsid w:val="00140764"/>
    <w:rsid w:val="00140D54"/>
    <w:rsid w:val="001411D2"/>
    <w:rsid w:val="00141795"/>
    <w:rsid w:val="00141BC1"/>
    <w:rsid w:val="00142ADE"/>
    <w:rsid w:val="00142EC0"/>
    <w:rsid w:val="00142EED"/>
    <w:rsid w:val="0014307E"/>
    <w:rsid w:val="001433FD"/>
    <w:rsid w:val="00143651"/>
    <w:rsid w:val="00143809"/>
    <w:rsid w:val="0014381B"/>
    <w:rsid w:val="00143889"/>
    <w:rsid w:val="00143919"/>
    <w:rsid w:val="001439AF"/>
    <w:rsid w:val="00143F19"/>
    <w:rsid w:val="00144036"/>
    <w:rsid w:val="0014418B"/>
    <w:rsid w:val="0014448B"/>
    <w:rsid w:val="00144A55"/>
    <w:rsid w:val="00144BD4"/>
    <w:rsid w:val="00144E2C"/>
    <w:rsid w:val="00144F57"/>
    <w:rsid w:val="00144F66"/>
    <w:rsid w:val="001451D1"/>
    <w:rsid w:val="0014527E"/>
    <w:rsid w:val="001456F3"/>
    <w:rsid w:val="00145992"/>
    <w:rsid w:val="00145A2E"/>
    <w:rsid w:val="00145A72"/>
    <w:rsid w:val="00145A90"/>
    <w:rsid w:val="00145C77"/>
    <w:rsid w:val="00145CE7"/>
    <w:rsid w:val="00145EC3"/>
    <w:rsid w:val="00145FFA"/>
    <w:rsid w:val="0014654A"/>
    <w:rsid w:val="00146577"/>
    <w:rsid w:val="0014657F"/>
    <w:rsid w:val="00146CBC"/>
    <w:rsid w:val="00146D4B"/>
    <w:rsid w:val="00146DD8"/>
    <w:rsid w:val="00147028"/>
    <w:rsid w:val="0014713D"/>
    <w:rsid w:val="00147572"/>
    <w:rsid w:val="001476CF"/>
    <w:rsid w:val="00147E42"/>
    <w:rsid w:val="001501D1"/>
    <w:rsid w:val="00150212"/>
    <w:rsid w:val="001502EA"/>
    <w:rsid w:val="00150491"/>
    <w:rsid w:val="001508BD"/>
    <w:rsid w:val="00150B82"/>
    <w:rsid w:val="00150D26"/>
    <w:rsid w:val="00151154"/>
    <w:rsid w:val="0015148D"/>
    <w:rsid w:val="0015156E"/>
    <w:rsid w:val="001515B0"/>
    <w:rsid w:val="00151A8C"/>
    <w:rsid w:val="00151FA6"/>
    <w:rsid w:val="0015216A"/>
    <w:rsid w:val="001527F6"/>
    <w:rsid w:val="00152819"/>
    <w:rsid w:val="0015281E"/>
    <w:rsid w:val="00152AD1"/>
    <w:rsid w:val="00152CE6"/>
    <w:rsid w:val="00152E73"/>
    <w:rsid w:val="00152F78"/>
    <w:rsid w:val="0015348C"/>
    <w:rsid w:val="00153546"/>
    <w:rsid w:val="00153A7B"/>
    <w:rsid w:val="00153FB1"/>
    <w:rsid w:val="001542A6"/>
    <w:rsid w:val="001542D0"/>
    <w:rsid w:val="00154444"/>
    <w:rsid w:val="00154828"/>
    <w:rsid w:val="00154B4C"/>
    <w:rsid w:val="00154E22"/>
    <w:rsid w:val="00154F09"/>
    <w:rsid w:val="00155023"/>
    <w:rsid w:val="00155473"/>
    <w:rsid w:val="00155B26"/>
    <w:rsid w:val="00155CC2"/>
    <w:rsid w:val="00155F00"/>
    <w:rsid w:val="00156170"/>
    <w:rsid w:val="00156C6C"/>
    <w:rsid w:val="00157001"/>
    <w:rsid w:val="0015708E"/>
    <w:rsid w:val="001571FB"/>
    <w:rsid w:val="00157209"/>
    <w:rsid w:val="0015737F"/>
    <w:rsid w:val="001574B2"/>
    <w:rsid w:val="001574D7"/>
    <w:rsid w:val="001579DD"/>
    <w:rsid w:val="00157AEB"/>
    <w:rsid w:val="00157B4B"/>
    <w:rsid w:val="00157DE1"/>
    <w:rsid w:val="00157E25"/>
    <w:rsid w:val="00157FA2"/>
    <w:rsid w:val="00160060"/>
    <w:rsid w:val="00160075"/>
    <w:rsid w:val="001601A7"/>
    <w:rsid w:val="001603A4"/>
    <w:rsid w:val="0016059C"/>
    <w:rsid w:val="00160883"/>
    <w:rsid w:val="00160A6C"/>
    <w:rsid w:val="00160D2A"/>
    <w:rsid w:val="00160D9E"/>
    <w:rsid w:val="00160ED7"/>
    <w:rsid w:val="00160FC3"/>
    <w:rsid w:val="00161057"/>
    <w:rsid w:val="00161068"/>
    <w:rsid w:val="00161179"/>
    <w:rsid w:val="00161531"/>
    <w:rsid w:val="00161756"/>
    <w:rsid w:val="00161763"/>
    <w:rsid w:val="00161E8E"/>
    <w:rsid w:val="0016233C"/>
    <w:rsid w:val="001624A9"/>
    <w:rsid w:val="00162E53"/>
    <w:rsid w:val="00162F46"/>
    <w:rsid w:val="00163275"/>
    <w:rsid w:val="00163345"/>
    <w:rsid w:val="001637C0"/>
    <w:rsid w:val="001637EC"/>
    <w:rsid w:val="00164092"/>
    <w:rsid w:val="001643C9"/>
    <w:rsid w:val="0016499E"/>
    <w:rsid w:val="00164D15"/>
    <w:rsid w:val="00164F0D"/>
    <w:rsid w:val="00164F3C"/>
    <w:rsid w:val="00165109"/>
    <w:rsid w:val="00165748"/>
    <w:rsid w:val="001658C8"/>
    <w:rsid w:val="00165B36"/>
    <w:rsid w:val="00165CAB"/>
    <w:rsid w:val="00165F02"/>
    <w:rsid w:val="00166104"/>
    <w:rsid w:val="001663FA"/>
    <w:rsid w:val="001665CA"/>
    <w:rsid w:val="001669B2"/>
    <w:rsid w:val="00166C50"/>
    <w:rsid w:val="00166E14"/>
    <w:rsid w:val="0016729D"/>
    <w:rsid w:val="001673E9"/>
    <w:rsid w:val="0016760F"/>
    <w:rsid w:val="00167681"/>
    <w:rsid w:val="00167968"/>
    <w:rsid w:val="00167F64"/>
    <w:rsid w:val="00167FD8"/>
    <w:rsid w:val="001703FE"/>
    <w:rsid w:val="0017046C"/>
    <w:rsid w:val="0017072F"/>
    <w:rsid w:val="001707B9"/>
    <w:rsid w:val="00170E35"/>
    <w:rsid w:val="001710B0"/>
    <w:rsid w:val="001711F7"/>
    <w:rsid w:val="00171269"/>
    <w:rsid w:val="0017129B"/>
    <w:rsid w:val="00171661"/>
    <w:rsid w:val="001716C1"/>
    <w:rsid w:val="00171853"/>
    <w:rsid w:val="001718D4"/>
    <w:rsid w:val="001719A1"/>
    <w:rsid w:val="00171A26"/>
    <w:rsid w:val="00171D94"/>
    <w:rsid w:val="00171E27"/>
    <w:rsid w:val="00171EF1"/>
    <w:rsid w:val="001721B3"/>
    <w:rsid w:val="001722C2"/>
    <w:rsid w:val="00172449"/>
    <w:rsid w:val="00172B4D"/>
    <w:rsid w:val="00172EDC"/>
    <w:rsid w:val="00173252"/>
    <w:rsid w:val="00173617"/>
    <w:rsid w:val="0017398D"/>
    <w:rsid w:val="001739FA"/>
    <w:rsid w:val="00173CFB"/>
    <w:rsid w:val="00173E6E"/>
    <w:rsid w:val="0017444A"/>
    <w:rsid w:val="001744CE"/>
    <w:rsid w:val="001745E5"/>
    <w:rsid w:val="00174CA1"/>
    <w:rsid w:val="00174EB7"/>
    <w:rsid w:val="00174EBB"/>
    <w:rsid w:val="00174FC5"/>
    <w:rsid w:val="0017511B"/>
    <w:rsid w:val="00175B41"/>
    <w:rsid w:val="00175C24"/>
    <w:rsid w:val="00175C88"/>
    <w:rsid w:val="00175E01"/>
    <w:rsid w:val="0017605F"/>
    <w:rsid w:val="00176197"/>
    <w:rsid w:val="001761F4"/>
    <w:rsid w:val="00176252"/>
    <w:rsid w:val="00176639"/>
    <w:rsid w:val="001768D0"/>
    <w:rsid w:val="001769D3"/>
    <w:rsid w:val="00176F09"/>
    <w:rsid w:val="001773D3"/>
    <w:rsid w:val="001777AF"/>
    <w:rsid w:val="00177E3E"/>
    <w:rsid w:val="001800CA"/>
    <w:rsid w:val="00180245"/>
    <w:rsid w:val="00180470"/>
    <w:rsid w:val="001804E9"/>
    <w:rsid w:val="00180516"/>
    <w:rsid w:val="0018055C"/>
    <w:rsid w:val="00180655"/>
    <w:rsid w:val="0018068F"/>
    <w:rsid w:val="001806EF"/>
    <w:rsid w:val="001808F5"/>
    <w:rsid w:val="00180BF8"/>
    <w:rsid w:val="00180C63"/>
    <w:rsid w:val="00180E20"/>
    <w:rsid w:val="00181068"/>
    <w:rsid w:val="0018109C"/>
    <w:rsid w:val="0018130D"/>
    <w:rsid w:val="0018159C"/>
    <w:rsid w:val="00181D7E"/>
    <w:rsid w:val="00182018"/>
    <w:rsid w:val="0018226A"/>
    <w:rsid w:val="001823D4"/>
    <w:rsid w:val="00182425"/>
    <w:rsid w:val="00182438"/>
    <w:rsid w:val="00182509"/>
    <w:rsid w:val="00182D90"/>
    <w:rsid w:val="00182F5E"/>
    <w:rsid w:val="00183277"/>
    <w:rsid w:val="00183753"/>
    <w:rsid w:val="0018380C"/>
    <w:rsid w:val="0018385C"/>
    <w:rsid w:val="00183B6C"/>
    <w:rsid w:val="00184208"/>
    <w:rsid w:val="0018459C"/>
    <w:rsid w:val="00184823"/>
    <w:rsid w:val="00184917"/>
    <w:rsid w:val="00184EA4"/>
    <w:rsid w:val="00185080"/>
    <w:rsid w:val="00185482"/>
    <w:rsid w:val="0018565F"/>
    <w:rsid w:val="00185EC2"/>
    <w:rsid w:val="00185EE5"/>
    <w:rsid w:val="001862C8"/>
    <w:rsid w:val="00186476"/>
    <w:rsid w:val="0018650F"/>
    <w:rsid w:val="001865F2"/>
    <w:rsid w:val="001866C4"/>
    <w:rsid w:val="00186834"/>
    <w:rsid w:val="00186A8F"/>
    <w:rsid w:val="00186C67"/>
    <w:rsid w:val="00187090"/>
    <w:rsid w:val="0018720E"/>
    <w:rsid w:val="0018725E"/>
    <w:rsid w:val="001877A9"/>
    <w:rsid w:val="00187958"/>
    <w:rsid w:val="0018796A"/>
    <w:rsid w:val="00187B7C"/>
    <w:rsid w:val="00187D8D"/>
    <w:rsid w:val="00187F89"/>
    <w:rsid w:val="001905B9"/>
    <w:rsid w:val="00190739"/>
    <w:rsid w:val="00190CF2"/>
    <w:rsid w:val="00190F08"/>
    <w:rsid w:val="0019195F"/>
    <w:rsid w:val="00191984"/>
    <w:rsid w:val="001919BA"/>
    <w:rsid w:val="00191C44"/>
    <w:rsid w:val="00191D3D"/>
    <w:rsid w:val="00191D89"/>
    <w:rsid w:val="00191DA0"/>
    <w:rsid w:val="00191F7C"/>
    <w:rsid w:val="00192051"/>
    <w:rsid w:val="00192216"/>
    <w:rsid w:val="0019223E"/>
    <w:rsid w:val="00192385"/>
    <w:rsid w:val="00192658"/>
    <w:rsid w:val="00192953"/>
    <w:rsid w:val="00192B5D"/>
    <w:rsid w:val="00192D7E"/>
    <w:rsid w:val="00192E78"/>
    <w:rsid w:val="001932BA"/>
    <w:rsid w:val="001935B2"/>
    <w:rsid w:val="00193F9B"/>
    <w:rsid w:val="00194038"/>
    <w:rsid w:val="00194226"/>
    <w:rsid w:val="0019444C"/>
    <w:rsid w:val="00194550"/>
    <w:rsid w:val="00194629"/>
    <w:rsid w:val="00194651"/>
    <w:rsid w:val="0019477C"/>
    <w:rsid w:val="0019480C"/>
    <w:rsid w:val="00194835"/>
    <w:rsid w:val="00194965"/>
    <w:rsid w:val="00194B2B"/>
    <w:rsid w:val="00194EA8"/>
    <w:rsid w:val="001952E6"/>
    <w:rsid w:val="001954F6"/>
    <w:rsid w:val="00195653"/>
    <w:rsid w:val="00195769"/>
    <w:rsid w:val="00195F1F"/>
    <w:rsid w:val="0019609A"/>
    <w:rsid w:val="0019609E"/>
    <w:rsid w:val="00196193"/>
    <w:rsid w:val="0019621A"/>
    <w:rsid w:val="00196505"/>
    <w:rsid w:val="001965BB"/>
    <w:rsid w:val="00196685"/>
    <w:rsid w:val="00196754"/>
    <w:rsid w:val="00196B79"/>
    <w:rsid w:val="00196DAD"/>
    <w:rsid w:val="00196FA2"/>
    <w:rsid w:val="0019700C"/>
    <w:rsid w:val="0019702F"/>
    <w:rsid w:val="00197289"/>
    <w:rsid w:val="001974D0"/>
    <w:rsid w:val="0019752A"/>
    <w:rsid w:val="0019774C"/>
    <w:rsid w:val="001978AE"/>
    <w:rsid w:val="00197921"/>
    <w:rsid w:val="00197D25"/>
    <w:rsid w:val="00197FA0"/>
    <w:rsid w:val="001A0300"/>
    <w:rsid w:val="001A053A"/>
    <w:rsid w:val="001A06E7"/>
    <w:rsid w:val="001A0C40"/>
    <w:rsid w:val="001A0D49"/>
    <w:rsid w:val="001A0F9C"/>
    <w:rsid w:val="001A1086"/>
    <w:rsid w:val="001A1136"/>
    <w:rsid w:val="001A1255"/>
    <w:rsid w:val="001A1288"/>
    <w:rsid w:val="001A14EF"/>
    <w:rsid w:val="001A1662"/>
    <w:rsid w:val="001A19ED"/>
    <w:rsid w:val="001A1A5F"/>
    <w:rsid w:val="001A1B11"/>
    <w:rsid w:val="001A1C20"/>
    <w:rsid w:val="001A1CB8"/>
    <w:rsid w:val="001A22D3"/>
    <w:rsid w:val="001A2529"/>
    <w:rsid w:val="001A2570"/>
    <w:rsid w:val="001A264E"/>
    <w:rsid w:val="001A26B0"/>
    <w:rsid w:val="001A2FD1"/>
    <w:rsid w:val="001A3091"/>
    <w:rsid w:val="001A3981"/>
    <w:rsid w:val="001A3A7C"/>
    <w:rsid w:val="001A3F7A"/>
    <w:rsid w:val="001A444A"/>
    <w:rsid w:val="001A44C2"/>
    <w:rsid w:val="001A4C8E"/>
    <w:rsid w:val="001A4E5F"/>
    <w:rsid w:val="001A4F2A"/>
    <w:rsid w:val="001A5029"/>
    <w:rsid w:val="001A53B4"/>
    <w:rsid w:val="001A5462"/>
    <w:rsid w:val="001A5713"/>
    <w:rsid w:val="001A6045"/>
    <w:rsid w:val="001A6106"/>
    <w:rsid w:val="001A61F9"/>
    <w:rsid w:val="001A6401"/>
    <w:rsid w:val="001A652B"/>
    <w:rsid w:val="001A65A0"/>
    <w:rsid w:val="001A6750"/>
    <w:rsid w:val="001A6F9B"/>
    <w:rsid w:val="001A72DB"/>
    <w:rsid w:val="001A73E5"/>
    <w:rsid w:val="001A753A"/>
    <w:rsid w:val="001A7614"/>
    <w:rsid w:val="001A769D"/>
    <w:rsid w:val="001A776A"/>
    <w:rsid w:val="001A7915"/>
    <w:rsid w:val="001A79C9"/>
    <w:rsid w:val="001A7BE4"/>
    <w:rsid w:val="001A7D80"/>
    <w:rsid w:val="001A7F3E"/>
    <w:rsid w:val="001B05F3"/>
    <w:rsid w:val="001B0614"/>
    <w:rsid w:val="001B064D"/>
    <w:rsid w:val="001B0713"/>
    <w:rsid w:val="001B0841"/>
    <w:rsid w:val="001B0A08"/>
    <w:rsid w:val="001B0A52"/>
    <w:rsid w:val="001B0DF6"/>
    <w:rsid w:val="001B0F52"/>
    <w:rsid w:val="001B1438"/>
    <w:rsid w:val="001B155D"/>
    <w:rsid w:val="001B163D"/>
    <w:rsid w:val="001B1BBF"/>
    <w:rsid w:val="001B1D98"/>
    <w:rsid w:val="001B1E2D"/>
    <w:rsid w:val="001B1EDF"/>
    <w:rsid w:val="001B200B"/>
    <w:rsid w:val="001B218C"/>
    <w:rsid w:val="001B24C8"/>
    <w:rsid w:val="001B255E"/>
    <w:rsid w:val="001B2740"/>
    <w:rsid w:val="001B2803"/>
    <w:rsid w:val="001B29EB"/>
    <w:rsid w:val="001B2DC6"/>
    <w:rsid w:val="001B2F15"/>
    <w:rsid w:val="001B2F66"/>
    <w:rsid w:val="001B2FF0"/>
    <w:rsid w:val="001B37DC"/>
    <w:rsid w:val="001B3874"/>
    <w:rsid w:val="001B3996"/>
    <w:rsid w:val="001B3CBD"/>
    <w:rsid w:val="001B3F5F"/>
    <w:rsid w:val="001B400E"/>
    <w:rsid w:val="001B40A4"/>
    <w:rsid w:val="001B4159"/>
    <w:rsid w:val="001B41A1"/>
    <w:rsid w:val="001B4394"/>
    <w:rsid w:val="001B43A5"/>
    <w:rsid w:val="001B43F6"/>
    <w:rsid w:val="001B44DA"/>
    <w:rsid w:val="001B45E2"/>
    <w:rsid w:val="001B4635"/>
    <w:rsid w:val="001B4A48"/>
    <w:rsid w:val="001B4CF8"/>
    <w:rsid w:val="001B4D27"/>
    <w:rsid w:val="001B4E88"/>
    <w:rsid w:val="001B4EBB"/>
    <w:rsid w:val="001B5048"/>
    <w:rsid w:val="001B532D"/>
    <w:rsid w:val="001B55F0"/>
    <w:rsid w:val="001B580E"/>
    <w:rsid w:val="001B5D28"/>
    <w:rsid w:val="001B6563"/>
    <w:rsid w:val="001B6989"/>
    <w:rsid w:val="001B7220"/>
    <w:rsid w:val="001B74CE"/>
    <w:rsid w:val="001B7697"/>
    <w:rsid w:val="001B7862"/>
    <w:rsid w:val="001B7AC9"/>
    <w:rsid w:val="001B7CE1"/>
    <w:rsid w:val="001B7F92"/>
    <w:rsid w:val="001C0366"/>
    <w:rsid w:val="001C04FD"/>
    <w:rsid w:val="001C05E7"/>
    <w:rsid w:val="001C121E"/>
    <w:rsid w:val="001C161D"/>
    <w:rsid w:val="001C1ECC"/>
    <w:rsid w:val="001C21EB"/>
    <w:rsid w:val="001C2525"/>
    <w:rsid w:val="001C2599"/>
    <w:rsid w:val="001C2610"/>
    <w:rsid w:val="001C26AC"/>
    <w:rsid w:val="001C2783"/>
    <w:rsid w:val="001C2BBA"/>
    <w:rsid w:val="001C2E2D"/>
    <w:rsid w:val="001C2E6B"/>
    <w:rsid w:val="001C2EB2"/>
    <w:rsid w:val="001C3250"/>
    <w:rsid w:val="001C3509"/>
    <w:rsid w:val="001C3A8E"/>
    <w:rsid w:val="001C3EBB"/>
    <w:rsid w:val="001C3F21"/>
    <w:rsid w:val="001C42C3"/>
    <w:rsid w:val="001C4357"/>
    <w:rsid w:val="001C43AF"/>
    <w:rsid w:val="001C44AA"/>
    <w:rsid w:val="001C4621"/>
    <w:rsid w:val="001C497B"/>
    <w:rsid w:val="001C4A89"/>
    <w:rsid w:val="001C4B16"/>
    <w:rsid w:val="001C4B21"/>
    <w:rsid w:val="001C4E19"/>
    <w:rsid w:val="001C4F4E"/>
    <w:rsid w:val="001C4F6A"/>
    <w:rsid w:val="001C546B"/>
    <w:rsid w:val="001C5504"/>
    <w:rsid w:val="001C566D"/>
    <w:rsid w:val="001C56E3"/>
    <w:rsid w:val="001C5A6E"/>
    <w:rsid w:val="001C5BA7"/>
    <w:rsid w:val="001C5BAB"/>
    <w:rsid w:val="001C5BF0"/>
    <w:rsid w:val="001C5E80"/>
    <w:rsid w:val="001C5EDB"/>
    <w:rsid w:val="001C5FBC"/>
    <w:rsid w:val="001C6123"/>
    <w:rsid w:val="001C636D"/>
    <w:rsid w:val="001C664B"/>
    <w:rsid w:val="001C66D6"/>
    <w:rsid w:val="001C6917"/>
    <w:rsid w:val="001C6DBA"/>
    <w:rsid w:val="001C7983"/>
    <w:rsid w:val="001C7C98"/>
    <w:rsid w:val="001C7D96"/>
    <w:rsid w:val="001D0000"/>
    <w:rsid w:val="001D042C"/>
    <w:rsid w:val="001D04A7"/>
    <w:rsid w:val="001D04B7"/>
    <w:rsid w:val="001D09AF"/>
    <w:rsid w:val="001D0F76"/>
    <w:rsid w:val="001D1073"/>
    <w:rsid w:val="001D1864"/>
    <w:rsid w:val="001D18D4"/>
    <w:rsid w:val="001D1EFC"/>
    <w:rsid w:val="001D28F3"/>
    <w:rsid w:val="001D2EEA"/>
    <w:rsid w:val="001D3549"/>
    <w:rsid w:val="001D38CF"/>
    <w:rsid w:val="001D39EA"/>
    <w:rsid w:val="001D3E3E"/>
    <w:rsid w:val="001D3F5A"/>
    <w:rsid w:val="001D3F73"/>
    <w:rsid w:val="001D4652"/>
    <w:rsid w:val="001D4796"/>
    <w:rsid w:val="001D47C6"/>
    <w:rsid w:val="001D48C2"/>
    <w:rsid w:val="001D4A70"/>
    <w:rsid w:val="001D4CF3"/>
    <w:rsid w:val="001D4E3A"/>
    <w:rsid w:val="001D5036"/>
    <w:rsid w:val="001D5138"/>
    <w:rsid w:val="001D53CC"/>
    <w:rsid w:val="001D5471"/>
    <w:rsid w:val="001D582A"/>
    <w:rsid w:val="001D5BB1"/>
    <w:rsid w:val="001D5C7D"/>
    <w:rsid w:val="001D5C7F"/>
    <w:rsid w:val="001D5E9B"/>
    <w:rsid w:val="001D6061"/>
    <w:rsid w:val="001D6098"/>
    <w:rsid w:val="001D62BC"/>
    <w:rsid w:val="001D6725"/>
    <w:rsid w:val="001D699C"/>
    <w:rsid w:val="001D6A02"/>
    <w:rsid w:val="001D6DF9"/>
    <w:rsid w:val="001D6F04"/>
    <w:rsid w:val="001D6FA6"/>
    <w:rsid w:val="001D7042"/>
    <w:rsid w:val="001D71AB"/>
    <w:rsid w:val="001D75F1"/>
    <w:rsid w:val="001D78DA"/>
    <w:rsid w:val="001D7DF4"/>
    <w:rsid w:val="001D7E8A"/>
    <w:rsid w:val="001E00AD"/>
    <w:rsid w:val="001E00FC"/>
    <w:rsid w:val="001E02DD"/>
    <w:rsid w:val="001E04EE"/>
    <w:rsid w:val="001E0F56"/>
    <w:rsid w:val="001E0FC4"/>
    <w:rsid w:val="001E100F"/>
    <w:rsid w:val="001E10DE"/>
    <w:rsid w:val="001E124B"/>
    <w:rsid w:val="001E12D4"/>
    <w:rsid w:val="001E1347"/>
    <w:rsid w:val="001E1A82"/>
    <w:rsid w:val="001E1D2C"/>
    <w:rsid w:val="001E20C3"/>
    <w:rsid w:val="001E2232"/>
    <w:rsid w:val="001E2B9B"/>
    <w:rsid w:val="001E2E08"/>
    <w:rsid w:val="001E2F26"/>
    <w:rsid w:val="001E2FC4"/>
    <w:rsid w:val="001E3455"/>
    <w:rsid w:val="001E364E"/>
    <w:rsid w:val="001E3810"/>
    <w:rsid w:val="001E393B"/>
    <w:rsid w:val="001E3C65"/>
    <w:rsid w:val="001E405B"/>
    <w:rsid w:val="001E40A1"/>
    <w:rsid w:val="001E40CC"/>
    <w:rsid w:val="001E4187"/>
    <w:rsid w:val="001E41F7"/>
    <w:rsid w:val="001E42C3"/>
    <w:rsid w:val="001E47DF"/>
    <w:rsid w:val="001E4969"/>
    <w:rsid w:val="001E4AD6"/>
    <w:rsid w:val="001E4BB9"/>
    <w:rsid w:val="001E4FC8"/>
    <w:rsid w:val="001E502F"/>
    <w:rsid w:val="001E53AC"/>
    <w:rsid w:val="001E53B8"/>
    <w:rsid w:val="001E5432"/>
    <w:rsid w:val="001E5465"/>
    <w:rsid w:val="001E5799"/>
    <w:rsid w:val="001E58ED"/>
    <w:rsid w:val="001E58FB"/>
    <w:rsid w:val="001E60BC"/>
    <w:rsid w:val="001E618F"/>
    <w:rsid w:val="001E68E5"/>
    <w:rsid w:val="001E6BBD"/>
    <w:rsid w:val="001E6C2A"/>
    <w:rsid w:val="001E7074"/>
    <w:rsid w:val="001E723E"/>
    <w:rsid w:val="001E73FD"/>
    <w:rsid w:val="001E74ED"/>
    <w:rsid w:val="001E76BE"/>
    <w:rsid w:val="001E7748"/>
    <w:rsid w:val="001E774C"/>
    <w:rsid w:val="001E7AE2"/>
    <w:rsid w:val="001E7DE4"/>
    <w:rsid w:val="001F000F"/>
    <w:rsid w:val="001F0174"/>
    <w:rsid w:val="001F020E"/>
    <w:rsid w:val="001F0379"/>
    <w:rsid w:val="001F048B"/>
    <w:rsid w:val="001F05E4"/>
    <w:rsid w:val="001F0656"/>
    <w:rsid w:val="001F073F"/>
    <w:rsid w:val="001F08B3"/>
    <w:rsid w:val="001F0AE7"/>
    <w:rsid w:val="001F10A1"/>
    <w:rsid w:val="001F1325"/>
    <w:rsid w:val="001F144F"/>
    <w:rsid w:val="001F183E"/>
    <w:rsid w:val="001F197C"/>
    <w:rsid w:val="001F19EF"/>
    <w:rsid w:val="001F1B96"/>
    <w:rsid w:val="001F1C28"/>
    <w:rsid w:val="001F1D81"/>
    <w:rsid w:val="001F2139"/>
    <w:rsid w:val="001F246D"/>
    <w:rsid w:val="001F297D"/>
    <w:rsid w:val="001F2ACA"/>
    <w:rsid w:val="001F2B54"/>
    <w:rsid w:val="001F3124"/>
    <w:rsid w:val="001F33FB"/>
    <w:rsid w:val="001F3553"/>
    <w:rsid w:val="001F35AA"/>
    <w:rsid w:val="001F3B19"/>
    <w:rsid w:val="001F3BEE"/>
    <w:rsid w:val="001F3CE8"/>
    <w:rsid w:val="001F3D23"/>
    <w:rsid w:val="001F412E"/>
    <w:rsid w:val="001F4154"/>
    <w:rsid w:val="001F4BCB"/>
    <w:rsid w:val="001F4D20"/>
    <w:rsid w:val="001F5D0D"/>
    <w:rsid w:val="001F5DAF"/>
    <w:rsid w:val="001F61BF"/>
    <w:rsid w:val="001F6290"/>
    <w:rsid w:val="001F65EE"/>
    <w:rsid w:val="001F6740"/>
    <w:rsid w:val="001F6854"/>
    <w:rsid w:val="001F6AE2"/>
    <w:rsid w:val="001F7069"/>
    <w:rsid w:val="001F7095"/>
    <w:rsid w:val="001F75A8"/>
    <w:rsid w:val="001F79E3"/>
    <w:rsid w:val="001F7B35"/>
    <w:rsid w:val="002003E6"/>
    <w:rsid w:val="0020043B"/>
    <w:rsid w:val="002005B0"/>
    <w:rsid w:val="00200743"/>
    <w:rsid w:val="002014AB"/>
    <w:rsid w:val="002017C6"/>
    <w:rsid w:val="00201850"/>
    <w:rsid w:val="00201AC1"/>
    <w:rsid w:val="00201B74"/>
    <w:rsid w:val="00201CAC"/>
    <w:rsid w:val="00201F8E"/>
    <w:rsid w:val="0020213C"/>
    <w:rsid w:val="0020241C"/>
    <w:rsid w:val="00202ABA"/>
    <w:rsid w:val="00202D62"/>
    <w:rsid w:val="00202D68"/>
    <w:rsid w:val="00203120"/>
    <w:rsid w:val="00203274"/>
    <w:rsid w:val="00203649"/>
    <w:rsid w:val="0020375D"/>
    <w:rsid w:val="00203774"/>
    <w:rsid w:val="00203CB7"/>
    <w:rsid w:val="00203CFF"/>
    <w:rsid w:val="00203DF1"/>
    <w:rsid w:val="00204283"/>
    <w:rsid w:val="002049AB"/>
    <w:rsid w:val="00204A46"/>
    <w:rsid w:val="00205124"/>
    <w:rsid w:val="00205270"/>
    <w:rsid w:val="00205C46"/>
    <w:rsid w:val="0020605A"/>
    <w:rsid w:val="00206078"/>
    <w:rsid w:val="0020620A"/>
    <w:rsid w:val="002063FA"/>
    <w:rsid w:val="002063FC"/>
    <w:rsid w:val="0020640D"/>
    <w:rsid w:val="00206497"/>
    <w:rsid w:val="00206553"/>
    <w:rsid w:val="002065C7"/>
    <w:rsid w:val="0020662A"/>
    <w:rsid w:val="002066CD"/>
    <w:rsid w:val="00206D04"/>
    <w:rsid w:val="00207641"/>
    <w:rsid w:val="002078F4"/>
    <w:rsid w:val="00207955"/>
    <w:rsid w:val="00207AE7"/>
    <w:rsid w:val="00207BB4"/>
    <w:rsid w:val="002100C1"/>
    <w:rsid w:val="00210517"/>
    <w:rsid w:val="002105AF"/>
    <w:rsid w:val="002105C7"/>
    <w:rsid w:val="00210644"/>
    <w:rsid w:val="002106E7"/>
    <w:rsid w:val="002108A0"/>
    <w:rsid w:val="00210BF4"/>
    <w:rsid w:val="002110F3"/>
    <w:rsid w:val="0021137B"/>
    <w:rsid w:val="002114C9"/>
    <w:rsid w:val="00211989"/>
    <w:rsid w:val="00212634"/>
    <w:rsid w:val="002127E2"/>
    <w:rsid w:val="00212DA3"/>
    <w:rsid w:val="00212F01"/>
    <w:rsid w:val="00213151"/>
    <w:rsid w:val="002131EC"/>
    <w:rsid w:val="00213433"/>
    <w:rsid w:val="00213739"/>
    <w:rsid w:val="00213830"/>
    <w:rsid w:val="00213901"/>
    <w:rsid w:val="00213C99"/>
    <w:rsid w:val="00213C9C"/>
    <w:rsid w:val="00213FFC"/>
    <w:rsid w:val="002141E1"/>
    <w:rsid w:val="00214416"/>
    <w:rsid w:val="0021446D"/>
    <w:rsid w:val="00214534"/>
    <w:rsid w:val="00214A6A"/>
    <w:rsid w:val="00214BD2"/>
    <w:rsid w:val="0021500A"/>
    <w:rsid w:val="00215061"/>
    <w:rsid w:val="00215BE0"/>
    <w:rsid w:val="00215E6A"/>
    <w:rsid w:val="00215E8E"/>
    <w:rsid w:val="00215EF7"/>
    <w:rsid w:val="00215F09"/>
    <w:rsid w:val="00216183"/>
    <w:rsid w:val="0021652A"/>
    <w:rsid w:val="00216B2E"/>
    <w:rsid w:val="00216BB7"/>
    <w:rsid w:val="0021702F"/>
    <w:rsid w:val="00217478"/>
    <w:rsid w:val="002174E6"/>
    <w:rsid w:val="002175F2"/>
    <w:rsid w:val="002179E6"/>
    <w:rsid w:val="00217CD3"/>
    <w:rsid w:val="00217FA5"/>
    <w:rsid w:val="00220147"/>
    <w:rsid w:val="00220249"/>
    <w:rsid w:val="00220417"/>
    <w:rsid w:val="002204FD"/>
    <w:rsid w:val="0022087B"/>
    <w:rsid w:val="00220C0D"/>
    <w:rsid w:val="00221010"/>
    <w:rsid w:val="00221D77"/>
    <w:rsid w:val="00221D91"/>
    <w:rsid w:val="002220FA"/>
    <w:rsid w:val="00222204"/>
    <w:rsid w:val="00222D36"/>
    <w:rsid w:val="00222EE3"/>
    <w:rsid w:val="0022309B"/>
    <w:rsid w:val="002235E3"/>
    <w:rsid w:val="00223808"/>
    <w:rsid w:val="002238C9"/>
    <w:rsid w:val="002238F7"/>
    <w:rsid w:val="00223D4A"/>
    <w:rsid w:val="00223E42"/>
    <w:rsid w:val="00223FB8"/>
    <w:rsid w:val="00224299"/>
    <w:rsid w:val="0022432B"/>
    <w:rsid w:val="00224344"/>
    <w:rsid w:val="002243C5"/>
    <w:rsid w:val="002243FB"/>
    <w:rsid w:val="00224474"/>
    <w:rsid w:val="0022463C"/>
    <w:rsid w:val="00224879"/>
    <w:rsid w:val="00224930"/>
    <w:rsid w:val="002253B0"/>
    <w:rsid w:val="00225420"/>
    <w:rsid w:val="0022555B"/>
    <w:rsid w:val="002255FC"/>
    <w:rsid w:val="00225BF1"/>
    <w:rsid w:val="00225D50"/>
    <w:rsid w:val="002265C1"/>
    <w:rsid w:val="002265E8"/>
    <w:rsid w:val="00226700"/>
    <w:rsid w:val="00226B59"/>
    <w:rsid w:val="00226CC0"/>
    <w:rsid w:val="00226DF1"/>
    <w:rsid w:val="00226F1E"/>
    <w:rsid w:val="002270F6"/>
    <w:rsid w:val="0022785C"/>
    <w:rsid w:val="0022795D"/>
    <w:rsid w:val="00227A7B"/>
    <w:rsid w:val="00227AE9"/>
    <w:rsid w:val="00227C26"/>
    <w:rsid w:val="00230076"/>
    <w:rsid w:val="00230276"/>
    <w:rsid w:val="002303A0"/>
    <w:rsid w:val="00230545"/>
    <w:rsid w:val="00230844"/>
    <w:rsid w:val="00230EBC"/>
    <w:rsid w:val="00230EE8"/>
    <w:rsid w:val="00230F5C"/>
    <w:rsid w:val="002310FF"/>
    <w:rsid w:val="00231244"/>
    <w:rsid w:val="00231443"/>
    <w:rsid w:val="0023158D"/>
    <w:rsid w:val="002316A5"/>
    <w:rsid w:val="002317F3"/>
    <w:rsid w:val="002319E5"/>
    <w:rsid w:val="00231B01"/>
    <w:rsid w:val="00231BF8"/>
    <w:rsid w:val="002322B5"/>
    <w:rsid w:val="002325CC"/>
    <w:rsid w:val="00232BD6"/>
    <w:rsid w:val="00232CA6"/>
    <w:rsid w:val="00232D67"/>
    <w:rsid w:val="00232D9E"/>
    <w:rsid w:val="00232DCC"/>
    <w:rsid w:val="00232EB2"/>
    <w:rsid w:val="0023328D"/>
    <w:rsid w:val="002332B8"/>
    <w:rsid w:val="002333BE"/>
    <w:rsid w:val="002334C8"/>
    <w:rsid w:val="00233540"/>
    <w:rsid w:val="0023389F"/>
    <w:rsid w:val="00233926"/>
    <w:rsid w:val="00234074"/>
    <w:rsid w:val="00234355"/>
    <w:rsid w:val="0023437F"/>
    <w:rsid w:val="002346DF"/>
    <w:rsid w:val="00234E69"/>
    <w:rsid w:val="00234EBF"/>
    <w:rsid w:val="0023562B"/>
    <w:rsid w:val="00235AA8"/>
    <w:rsid w:val="00235ABE"/>
    <w:rsid w:val="00235AE0"/>
    <w:rsid w:val="00235D3C"/>
    <w:rsid w:val="0023635D"/>
    <w:rsid w:val="00236835"/>
    <w:rsid w:val="00236AB1"/>
    <w:rsid w:val="00236E58"/>
    <w:rsid w:val="00236F30"/>
    <w:rsid w:val="00237210"/>
    <w:rsid w:val="00237294"/>
    <w:rsid w:val="002374A9"/>
    <w:rsid w:val="002375E4"/>
    <w:rsid w:val="00237967"/>
    <w:rsid w:val="00237B31"/>
    <w:rsid w:val="00237B61"/>
    <w:rsid w:val="002402E9"/>
    <w:rsid w:val="0024034C"/>
    <w:rsid w:val="002405D9"/>
    <w:rsid w:val="00240752"/>
    <w:rsid w:val="002407C2"/>
    <w:rsid w:val="002407EF"/>
    <w:rsid w:val="002409EF"/>
    <w:rsid w:val="00241506"/>
    <w:rsid w:val="00241E8F"/>
    <w:rsid w:val="0024202E"/>
    <w:rsid w:val="002421EA"/>
    <w:rsid w:val="002423CF"/>
    <w:rsid w:val="00242BB9"/>
    <w:rsid w:val="00242C49"/>
    <w:rsid w:val="00242CC2"/>
    <w:rsid w:val="00242ED0"/>
    <w:rsid w:val="0024334C"/>
    <w:rsid w:val="0024350A"/>
    <w:rsid w:val="00243794"/>
    <w:rsid w:val="002438A2"/>
    <w:rsid w:val="00243CF0"/>
    <w:rsid w:val="0024404F"/>
    <w:rsid w:val="00244051"/>
    <w:rsid w:val="0024406F"/>
    <w:rsid w:val="00244465"/>
    <w:rsid w:val="0024459A"/>
    <w:rsid w:val="002447C4"/>
    <w:rsid w:val="00244B87"/>
    <w:rsid w:val="00244D61"/>
    <w:rsid w:val="00244DEB"/>
    <w:rsid w:val="00245180"/>
    <w:rsid w:val="002452FE"/>
    <w:rsid w:val="00245387"/>
    <w:rsid w:val="0024557D"/>
    <w:rsid w:val="0024562E"/>
    <w:rsid w:val="0024565A"/>
    <w:rsid w:val="00245968"/>
    <w:rsid w:val="002459E2"/>
    <w:rsid w:val="00245D1F"/>
    <w:rsid w:val="00245FEF"/>
    <w:rsid w:val="00246038"/>
    <w:rsid w:val="0024663E"/>
    <w:rsid w:val="00246798"/>
    <w:rsid w:val="00246C82"/>
    <w:rsid w:val="00246DE5"/>
    <w:rsid w:val="002470CE"/>
    <w:rsid w:val="002475E8"/>
    <w:rsid w:val="00247F11"/>
    <w:rsid w:val="00250152"/>
    <w:rsid w:val="002504A2"/>
    <w:rsid w:val="0025096C"/>
    <w:rsid w:val="002509A4"/>
    <w:rsid w:val="00250BD3"/>
    <w:rsid w:val="00250DB5"/>
    <w:rsid w:val="00250F68"/>
    <w:rsid w:val="00250F7C"/>
    <w:rsid w:val="00251261"/>
    <w:rsid w:val="002512CE"/>
    <w:rsid w:val="00251499"/>
    <w:rsid w:val="002514A6"/>
    <w:rsid w:val="00251D26"/>
    <w:rsid w:val="00251FB7"/>
    <w:rsid w:val="00251FDC"/>
    <w:rsid w:val="0025219D"/>
    <w:rsid w:val="00252382"/>
    <w:rsid w:val="0025241F"/>
    <w:rsid w:val="00252F51"/>
    <w:rsid w:val="00252FE7"/>
    <w:rsid w:val="00253240"/>
    <w:rsid w:val="002536F1"/>
    <w:rsid w:val="00253743"/>
    <w:rsid w:val="002537B9"/>
    <w:rsid w:val="00253D5D"/>
    <w:rsid w:val="00253ED1"/>
    <w:rsid w:val="00254491"/>
    <w:rsid w:val="002545C2"/>
    <w:rsid w:val="00254D14"/>
    <w:rsid w:val="00254D98"/>
    <w:rsid w:val="00255089"/>
    <w:rsid w:val="00255396"/>
    <w:rsid w:val="002555C0"/>
    <w:rsid w:val="0025580C"/>
    <w:rsid w:val="00255837"/>
    <w:rsid w:val="00255986"/>
    <w:rsid w:val="00255AB4"/>
    <w:rsid w:val="00255C86"/>
    <w:rsid w:val="00255D8A"/>
    <w:rsid w:val="00255DD7"/>
    <w:rsid w:val="00255F66"/>
    <w:rsid w:val="002560E9"/>
    <w:rsid w:val="002560FE"/>
    <w:rsid w:val="002563C0"/>
    <w:rsid w:val="002564A0"/>
    <w:rsid w:val="00256809"/>
    <w:rsid w:val="00256DC7"/>
    <w:rsid w:val="00256E8A"/>
    <w:rsid w:val="00256ECC"/>
    <w:rsid w:val="00257606"/>
    <w:rsid w:val="0025769A"/>
    <w:rsid w:val="002576F1"/>
    <w:rsid w:val="00257980"/>
    <w:rsid w:val="00257D60"/>
    <w:rsid w:val="00257E9D"/>
    <w:rsid w:val="00257F63"/>
    <w:rsid w:val="002602B1"/>
    <w:rsid w:val="002602ED"/>
    <w:rsid w:val="002605DA"/>
    <w:rsid w:val="00260617"/>
    <w:rsid w:val="0026098C"/>
    <w:rsid w:val="002609AF"/>
    <w:rsid w:val="00260B87"/>
    <w:rsid w:val="00261076"/>
    <w:rsid w:val="00261B42"/>
    <w:rsid w:val="00261BD7"/>
    <w:rsid w:val="00262073"/>
    <w:rsid w:val="00262269"/>
    <w:rsid w:val="00262288"/>
    <w:rsid w:val="00262612"/>
    <w:rsid w:val="00262625"/>
    <w:rsid w:val="00262F6C"/>
    <w:rsid w:val="00262FA8"/>
    <w:rsid w:val="002636F5"/>
    <w:rsid w:val="0026399C"/>
    <w:rsid w:val="00263AA8"/>
    <w:rsid w:val="00263ADB"/>
    <w:rsid w:val="00263D61"/>
    <w:rsid w:val="002641BD"/>
    <w:rsid w:val="00264501"/>
    <w:rsid w:val="0026478D"/>
    <w:rsid w:val="00264871"/>
    <w:rsid w:val="002649FB"/>
    <w:rsid w:val="00264ABB"/>
    <w:rsid w:val="00264E9B"/>
    <w:rsid w:val="00264FB7"/>
    <w:rsid w:val="00264FE5"/>
    <w:rsid w:val="002651A1"/>
    <w:rsid w:val="0026537B"/>
    <w:rsid w:val="00265468"/>
    <w:rsid w:val="00265E3A"/>
    <w:rsid w:val="002660CB"/>
    <w:rsid w:val="0026611B"/>
    <w:rsid w:val="002661E8"/>
    <w:rsid w:val="00266318"/>
    <w:rsid w:val="0026658B"/>
    <w:rsid w:val="002665A9"/>
    <w:rsid w:val="002667EC"/>
    <w:rsid w:val="002669C2"/>
    <w:rsid w:val="00266BC9"/>
    <w:rsid w:val="00266D68"/>
    <w:rsid w:val="002670E4"/>
    <w:rsid w:val="0026718B"/>
    <w:rsid w:val="0026732A"/>
    <w:rsid w:val="00267451"/>
    <w:rsid w:val="002674A1"/>
    <w:rsid w:val="0026796A"/>
    <w:rsid w:val="00267BAB"/>
    <w:rsid w:val="00267FBA"/>
    <w:rsid w:val="00270106"/>
    <w:rsid w:val="0027046C"/>
    <w:rsid w:val="002706B3"/>
    <w:rsid w:val="002707A4"/>
    <w:rsid w:val="002708F1"/>
    <w:rsid w:val="00270912"/>
    <w:rsid w:val="00270E1C"/>
    <w:rsid w:val="00270EF1"/>
    <w:rsid w:val="002711C2"/>
    <w:rsid w:val="002712C3"/>
    <w:rsid w:val="002714EF"/>
    <w:rsid w:val="00271670"/>
    <w:rsid w:val="002716C2"/>
    <w:rsid w:val="0027178E"/>
    <w:rsid w:val="00271E61"/>
    <w:rsid w:val="002728DA"/>
    <w:rsid w:val="00272BCA"/>
    <w:rsid w:val="002737AE"/>
    <w:rsid w:val="002740EF"/>
    <w:rsid w:val="00274128"/>
    <w:rsid w:val="0027435E"/>
    <w:rsid w:val="00274D57"/>
    <w:rsid w:val="00274D9F"/>
    <w:rsid w:val="00274E63"/>
    <w:rsid w:val="00274EB1"/>
    <w:rsid w:val="0027517F"/>
    <w:rsid w:val="0027543B"/>
    <w:rsid w:val="002754F9"/>
    <w:rsid w:val="002754FC"/>
    <w:rsid w:val="00275501"/>
    <w:rsid w:val="002755A2"/>
    <w:rsid w:val="00275A7B"/>
    <w:rsid w:val="00275B41"/>
    <w:rsid w:val="00275CDC"/>
    <w:rsid w:val="002761A3"/>
    <w:rsid w:val="00276245"/>
    <w:rsid w:val="00276315"/>
    <w:rsid w:val="002764A1"/>
    <w:rsid w:val="002765A7"/>
    <w:rsid w:val="002767A9"/>
    <w:rsid w:val="00276A2C"/>
    <w:rsid w:val="00276A96"/>
    <w:rsid w:val="00276AE6"/>
    <w:rsid w:val="00276CA7"/>
    <w:rsid w:val="00276D65"/>
    <w:rsid w:val="00276DAC"/>
    <w:rsid w:val="00277985"/>
    <w:rsid w:val="00277C81"/>
    <w:rsid w:val="00277DB7"/>
    <w:rsid w:val="00277ED1"/>
    <w:rsid w:val="0028027F"/>
    <w:rsid w:val="00280339"/>
    <w:rsid w:val="0028033D"/>
    <w:rsid w:val="0028039F"/>
    <w:rsid w:val="0028088D"/>
    <w:rsid w:val="00280A15"/>
    <w:rsid w:val="00280AD7"/>
    <w:rsid w:val="00280C50"/>
    <w:rsid w:val="00280E74"/>
    <w:rsid w:val="00280EBB"/>
    <w:rsid w:val="00280EE4"/>
    <w:rsid w:val="00281514"/>
    <w:rsid w:val="00281549"/>
    <w:rsid w:val="0028178A"/>
    <w:rsid w:val="002818E1"/>
    <w:rsid w:val="002819B1"/>
    <w:rsid w:val="00281CFA"/>
    <w:rsid w:val="00281EC6"/>
    <w:rsid w:val="00281F54"/>
    <w:rsid w:val="002820A7"/>
    <w:rsid w:val="00282151"/>
    <w:rsid w:val="002821B2"/>
    <w:rsid w:val="002822ED"/>
    <w:rsid w:val="00282AA7"/>
    <w:rsid w:val="00282ACA"/>
    <w:rsid w:val="00282C5E"/>
    <w:rsid w:val="00282DBC"/>
    <w:rsid w:val="00282EA5"/>
    <w:rsid w:val="00283118"/>
    <w:rsid w:val="0028355A"/>
    <w:rsid w:val="00283975"/>
    <w:rsid w:val="00283A98"/>
    <w:rsid w:val="00283B08"/>
    <w:rsid w:val="0028413E"/>
    <w:rsid w:val="00284599"/>
    <w:rsid w:val="002846CB"/>
    <w:rsid w:val="00284799"/>
    <w:rsid w:val="002847DA"/>
    <w:rsid w:val="00284817"/>
    <w:rsid w:val="00284A5E"/>
    <w:rsid w:val="00284B38"/>
    <w:rsid w:val="00284C18"/>
    <w:rsid w:val="00284FA7"/>
    <w:rsid w:val="00284FDA"/>
    <w:rsid w:val="00285018"/>
    <w:rsid w:val="00285162"/>
    <w:rsid w:val="002853B2"/>
    <w:rsid w:val="00285451"/>
    <w:rsid w:val="00285942"/>
    <w:rsid w:val="00285D08"/>
    <w:rsid w:val="00285D13"/>
    <w:rsid w:val="00285D51"/>
    <w:rsid w:val="00285EBD"/>
    <w:rsid w:val="00285EFD"/>
    <w:rsid w:val="00286185"/>
    <w:rsid w:val="002862D4"/>
    <w:rsid w:val="0028634A"/>
    <w:rsid w:val="002867B8"/>
    <w:rsid w:val="0028695B"/>
    <w:rsid w:val="00286B55"/>
    <w:rsid w:val="002872AC"/>
    <w:rsid w:val="00287301"/>
    <w:rsid w:val="00287336"/>
    <w:rsid w:val="002874CF"/>
    <w:rsid w:val="002879E7"/>
    <w:rsid w:val="00287A34"/>
    <w:rsid w:val="00287D36"/>
    <w:rsid w:val="00287F0A"/>
    <w:rsid w:val="002906AE"/>
    <w:rsid w:val="00290737"/>
    <w:rsid w:val="00290AB9"/>
    <w:rsid w:val="00291089"/>
    <w:rsid w:val="00291578"/>
    <w:rsid w:val="002918E6"/>
    <w:rsid w:val="00291BD9"/>
    <w:rsid w:val="00291D08"/>
    <w:rsid w:val="00291D79"/>
    <w:rsid w:val="00291DEB"/>
    <w:rsid w:val="002921F5"/>
    <w:rsid w:val="00292231"/>
    <w:rsid w:val="002923BF"/>
    <w:rsid w:val="00292428"/>
    <w:rsid w:val="002924AF"/>
    <w:rsid w:val="002926E9"/>
    <w:rsid w:val="0029289D"/>
    <w:rsid w:val="002929DF"/>
    <w:rsid w:val="00292DC2"/>
    <w:rsid w:val="00292DD8"/>
    <w:rsid w:val="00292F12"/>
    <w:rsid w:val="00292F8D"/>
    <w:rsid w:val="002930C2"/>
    <w:rsid w:val="00293B6E"/>
    <w:rsid w:val="00293C29"/>
    <w:rsid w:val="00293CBA"/>
    <w:rsid w:val="002941BD"/>
    <w:rsid w:val="00294324"/>
    <w:rsid w:val="002946A7"/>
    <w:rsid w:val="002948A0"/>
    <w:rsid w:val="002951BA"/>
    <w:rsid w:val="00295375"/>
    <w:rsid w:val="00295428"/>
    <w:rsid w:val="00295909"/>
    <w:rsid w:val="00295B35"/>
    <w:rsid w:val="00296168"/>
    <w:rsid w:val="002962F6"/>
    <w:rsid w:val="0029643B"/>
    <w:rsid w:val="002966F7"/>
    <w:rsid w:val="00296AF0"/>
    <w:rsid w:val="00296B54"/>
    <w:rsid w:val="00296E9D"/>
    <w:rsid w:val="00296FB1"/>
    <w:rsid w:val="002971C5"/>
    <w:rsid w:val="002972AF"/>
    <w:rsid w:val="0029753D"/>
    <w:rsid w:val="002977FE"/>
    <w:rsid w:val="00297B70"/>
    <w:rsid w:val="00297EEA"/>
    <w:rsid w:val="00297F76"/>
    <w:rsid w:val="002A0701"/>
    <w:rsid w:val="002A0AB6"/>
    <w:rsid w:val="002A0BCF"/>
    <w:rsid w:val="002A0C89"/>
    <w:rsid w:val="002A11EB"/>
    <w:rsid w:val="002A14E1"/>
    <w:rsid w:val="002A1A55"/>
    <w:rsid w:val="002A1B64"/>
    <w:rsid w:val="002A1D08"/>
    <w:rsid w:val="002A1F45"/>
    <w:rsid w:val="002A2092"/>
    <w:rsid w:val="002A21E0"/>
    <w:rsid w:val="002A22E2"/>
    <w:rsid w:val="002A26C1"/>
    <w:rsid w:val="002A28ED"/>
    <w:rsid w:val="002A2900"/>
    <w:rsid w:val="002A2BB3"/>
    <w:rsid w:val="002A2D1F"/>
    <w:rsid w:val="002A3030"/>
    <w:rsid w:val="002A3064"/>
    <w:rsid w:val="002A3266"/>
    <w:rsid w:val="002A343A"/>
    <w:rsid w:val="002A36A4"/>
    <w:rsid w:val="002A3A46"/>
    <w:rsid w:val="002A3BE3"/>
    <w:rsid w:val="002A3BFE"/>
    <w:rsid w:val="002A3CCA"/>
    <w:rsid w:val="002A3E8F"/>
    <w:rsid w:val="002A4069"/>
    <w:rsid w:val="002A4073"/>
    <w:rsid w:val="002A42FD"/>
    <w:rsid w:val="002A4433"/>
    <w:rsid w:val="002A4517"/>
    <w:rsid w:val="002A4C45"/>
    <w:rsid w:val="002A4D3C"/>
    <w:rsid w:val="002A4F2C"/>
    <w:rsid w:val="002A50E1"/>
    <w:rsid w:val="002A57CD"/>
    <w:rsid w:val="002A5812"/>
    <w:rsid w:val="002A5D90"/>
    <w:rsid w:val="002A623D"/>
    <w:rsid w:val="002A62B1"/>
    <w:rsid w:val="002A639D"/>
    <w:rsid w:val="002A6520"/>
    <w:rsid w:val="002A662F"/>
    <w:rsid w:val="002A67FF"/>
    <w:rsid w:val="002A6985"/>
    <w:rsid w:val="002A6FED"/>
    <w:rsid w:val="002A718D"/>
    <w:rsid w:val="002A71E5"/>
    <w:rsid w:val="002A77A4"/>
    <w:rsid w:val="002A7A05"/>
    <w:rsid w:val="002A7B07"/>
    <w:rsid w:val="002A7BEF"/>
    <w:rsid w:val="002A7C04"/>
    <w:rsid w:val="002B0695"/>
    <w:rsid w:val="002B07BB"/>
    <w:rsid w:val="002B1378"/>
    <w:rsid w:val="002B1C98"/>
    <w:rsid w:val="002B1E83"/>
    <w:rsid w:val="002B1F9B"/>
    <w:rsid w:val="002B2072"/>
    <w:rsid w:val="002B269A"/>
    <w:rsid w:val="002B2A91"/>
    <w:rsid w:val="002B2B3B"/>
    <w:rsid w:val="002B2FAC"/>
    <w:rsid w:val="002B305B"/>
    <w:rsid w:val="002B327B"/>
    <w:rsid w:val="002B350D"/>
    <w:rsid w:val="002B35F8"/>
    <w:rsid w:val="002B3AAB"/>
    <w:rsid w:val="002B3C63"/>
    <w:rsid w:val="002B4054"/>
    <w:rsid w:val="002B4693"/>
    <w:rsid w:val="002B472F"/>
    <w:rsid w:val="002B47FE"/>
    <w:rsid w:val="002B49E2"/>
    <w:rsid w:val="002B4B67"/>
    <w:rsid w:val="002B4BA0"/>
    <w:rsid w:val="002B5143"/>
    <w:rsid w:val="002B5242"/>
    <w:rsid w:val="002B599D"/>
    <w:rsid w:val="002B6044"/>
    <w:rsid w:val="002B6214"/>
    <w:rsid w:val="002B6AA6"/>
    <w:rsid w:val="002B6B05"/>
    <w:rsid w:val="002B6B30"/>
    <w:rsid w:val="002B6F14"/>
    <w:rsid w:val="002B73DD"/>
    <w:rsid w:val="002B79DE"/>
    <w:rsid w:val="002B7A86"/>
    <w:rsid w:val="002B7AA3"/>
    <w:rsid w:val="002B7C06"/>
    <w:rsid w:val="002B7CF0"/>
    <w:rsid w:val="002B7D2F"/>
    <w:rsid w:val="002B7E09"/>
    <w:rsid w:val="002C09F8"/>
    <w:rsid w:val="002C0D4C"/>
    <w:rsid w:val="002C123F"/>
    <w:rsid w:val="002C13EE"/>
    <w:rsid w:val="002C1551"/>
    <w:rsid w:val="002C186D"/>
    <w:rsid w:val="002C2643"/>
    <w:rsid w:val="002C2796"/>
    <w:rsid w:val="002C2883"/>
    <w:rsid w:val="002C31ED"/>
    <w:rsid w:val="002C36DD"/>
    <w:rsid w:val="002C383F"/>
    <w:rsid w:val="002C3AE9"/>
    <w:rsid w:val="002C3D12"/>
    <w:rsid w:val="002C43F8"/>
    <w:rsid w:val="002C44F7"/>
    <w:rsid w:val="002C4A94"/>
    <w:rsid w:val="002C4B56"/>
    <w:rsid w:val="002C4DE9"/>
    <w:rsid w:val="002C5503"/>
    <w:rsid w:val="002C5726"/>
    <w:rsid w:val="002C5928"/>
    <w:rsid w:val="002C5DDB"/>
    <w:rsid w:val="002C67D7"/>
    <w:rsid w:val="002C680A"/>
    <w:rsid w:val="002C6870"/>
    <w:rsid w:val="002C6950"/>
    <w:rsid w:val="002C6C1E"/>
    <w:rsid w:val="002C6E8A"/>
    <w:rsid w:val="002C6F35"/>
    <w:rsid w:val="002C701C"/>
    <w:rsid w:val="002C7025"/>
    <w:rsid w:val="002C718F"/>
    <w:rsid w:val="002C71B6"/>
    <w:rsid w:val="002C73B1"/>
    <w:rsid w:val="002C7963"/>
    <w:rsid w:val="002C7B01"/>
    <w:rsid w:val="002C7BE8"/>
    <w:rsid w:val="002C7E61"/>
    <w:rsid w:val="002D047F"/>
    <w:rsid w:val="002D048A"/>
    <w:rsid w:val="002D0642"/>
    <w:rsid w:val="002D06DB"/>
    <w:rsid w:val="002D0803"/>
    <w:rsid w:val="002D087C"/>
    <w:rsid w:val="002D0FFD"/>
    <w:rsid w:val="002D16B5"/>
    <w:rsid w:val="002D1761"/>
    <w:rsid w:val="002D1934"/>
    <w:rsid w:val="002D19C0"/>
    <w:rsid w:val="002D1B95"/>
    <w:rsid w:val="002D207E"/>
    <w:rsid w:val="002D2148"/>
    <w:rsid w:val="002D216F"/>
    <w:rsid w:val="002D2532"/>
    <w:rsid w:val="002D2571"/>
    <w:rsid w:val="002D28B2"/>
    <w:rsid w:val="002D2A7B"/>
    <w:rsid w:val="002D2B95"/>
    <w:rsid w:val="002D2E72"/>
    <w:rsid w:val="002D2E9B"/>
    <w:rsid w:val="002D31A8"/>
    <w:rsid w:val="002D3220"/>
    <w:rsid w:val="002D3250"/>
    <w:rsid w:val="002D44B7"/>
    <w:rsid w:val="002D4660"/>
    <w:rsid w:val="002D4661"/>
    <w:rsid w:val="002D4674"/>
    <w:rsid w:val="002D471B"/>
    <w:rsid w:val="002D478C"/>
    <w:rsid w:val="002D4BD0"/>
    <w:rsid w:val="002D512E"/>
    <w:rsid w:val="002D51E0"/>
    <w:rsid w:val="002D5233"/>
    <w:rsid w:val="002D58D5"/>
    <w:rsid w:val="002D63F5"/>
    <w:rsid w:val="002D6538"/>
    <w:rsid w:val="002D6821"/>
    <w:rsid w:val="002D696D"/>
    <w:rsid w:val="002D6CB0"/>
    <w:rsid w:val="002D6D8E"/>
    <w:rsid w:val="002D7436"/>
    <w:rsid w:val="002D7537"/>
    <w:rsid w:val="002D78F2"/>
    <w:rsid w:val="002D7B82"/>
    <w:rsid w:val="002D7D91"/>
    <w:rsid w:val="002E00BE"/>
    <w:rsid w:val="002E0612"/>
    <w:rsid w:val="002E0FD0"/>
    <w:rsid w:val="002E1273"/>
    <w:rsid w:val="002E13F3"/>
    <w:rsid w:val="002E1410"/>
    <w:rsid w:val="002E14DF"/>
    <w:rsid w:val="002E18F0"/>
    <w:rsid w:val="002E199C"/>
    <w:rsid w:val="002E1A1F"/>
    <w:rsid w:val="002E1AA6"/>
    <w:rsid w:val="002E1EF1"/>
    <w:rsid w:val="002E1F81"/>
    <w:rsid w:val="002E2241"/>
    <w:rsid w:val="002E232C"/>
    <w:rsid w:val="002E294D"/>
    <w:rsid w:val="002E2DF8"/>
    <w:rsid w:val="002E2EC9"/>
    <w:rsid w:val="002E2F48"/>
    <w:rsid w:val="002E3117"/>
    <w:rsid w:val="002E318F"/>
    <w:rsid w:val="002E360A"/>
    <w:rsid w:val="002E387E"/>
    <w:rsid w:val="002E3CAF"/>
    <w:rsid w:val="002E4010"/>
    <w:rsid w:val="002E4027"/>
    <w:rsid w:val="002E4130"/>
    <w:rsid w:val="002E4228"/>
    <w:rsid w:val="002E472F"/>
    <w:rsid w:val="002E484C"/>
    <w:rsid w:val="002E4DDE"/>
    <w:rsid w:val="002E4F43"/>
    <w:rsid w:val="002E4F69"/>
    <w:rsid w:val="002E505E"/>
    <w:rsid w:val="002E51EE"/>
    <w:rsid w:val="002E5E38"/>
    <w:rsid w:val="002E5FE8"/>
    <w:rsid w:val="002E612F"/>
    <w:rsid w:val="002E62BB"/>
    <w:rsid w:val="002E6307"/>
    <w:rsid w:val="002E6496"/>
    <w:rsid w:val="002E6695"/>
    <w:rsid w:val="002E68F7"/>
    <w:rsid w:val="002E71C2"/>
    <w:rsid w:val="002E71C7"/>
    <w:rsid w:val="002E7261"/>
    <w:rsid w:val="002E733B"/>
    <w:rsid w:val="002E74D4"/>
    <w:rsid w:val="002E7618"/>
    <w:rsid w:val="002E7788"/>
    <w:rsid w:val="002E7A79"/>
    <w:rsid w:val="002E7DAA"/>
    <w:rsid w:val="002F0593"/>
    <w:rsid w:val="002F07CF"/>
    <w:rsid w:val="002F0CBC"/>
    <w:rsid w:val="002F0CC4"/>
    <w:rsid w:val="002F14D4"/>
    <w:rsid w:val="002F19FE"/>
    <w:rsid w:val="002F1CFA"/>
    <w:rsid w:val="002F1E6C"/>
    <w:rsid w:val="002F1E7D"/>
    <w:rsid w:val="002F1E88"/>
    <w:rsid w:val="002F1EE3"/>
    <w:rsid w:val="002F2147"/>
    <w:rsid w:val="002F2305"/>
    <w:rsid w:val="002F24C4"/>
    <w:rsid w:val="002F2F4A"/>
    <w:rsid w:val="002F31EC"/>
    <w:rsid w:val="002F346F"/>
    <w:rsid w:val="002F409C"/>
    <w:rsid w:val="002F419B"/>
    <w:rsid w:val="002F41D4"/>
    <w:rsid w:val="002F45F0"/>
    <w:rsid w:val="002F4718"/>
    <w:rsid w:val="002F48E5"/>
    <w:rsid w:val="002F5231"/>
    <w:rsid w:val="002F59E9"/>
    <w:rsid w:val="002F5C66"/>
    <w:rsid w:val="002F5DEC"/>
    <w:rsid w:val="002F5E79"/>
    <w:rsid w:val="002F5F64"/>
    <w:rsid w:val="002F6590"/>
    <w:rsid w:val="002F6D01"/>
    <w:rsid w:val="002F7507"/>
    <w:rsid w:val="002F76C0"/>
    <w:rsid w:val="002F7C6A"/>
    <w:rsid w:val="002F7E03"/>
    <w:rsid w:val="002F7F02"/>
    <w:rsid w:val="00300353"/>
    <w:rsid w:val="003003E3"/>
    <w:rsid w:val="003004B4"/>
    <w:rsid w:val="003004EE"/>
    <w:rsid w:val="00300E11"/>
    <w:rsid w:val="00300EA8"/>
    <w:rsid w:val="0030108D"/>
    <w:rsid w:val="003011AC"/>
    <w:rsid w:val="0030122C"/>
    <w:rsid w:val="003012F1"/>
    <w:rsid w:val="00301B21"/>
    <w:rsid w:val="00301B2F"/>
    <w:rsid w:val="00301DC0"/>
    <w:rsid w:val="00301DF6"/>
    <w:rsid w:val="00301F4B"/>
    <w:rsid w:val="00302240"/>
    <w:rsid w:val="00302A67"/>
    <w:rsid w:val="00302A6E"/>
    <w:rsid w:val="00302F16"/>
    <w:rsid w:val="00302F26"/>
    <w:rsid w:val="00302F36"/>
    <w:rsid w:val="00302FB0"/>
    <w:rsid w:val="00302FEA"/>
    <w:rsid w:val="003035B3"/>
    <w:rsid w:val="0030370A"/>
    <w:rsid w:val="00303760"/>
    <w:rsid w:val="0030388E"/>
    <w:rsid w:val="00303B6D"/>
    <w:rsid w:val="00303B77"/>
    <w:rsid w:val="00303E8A"/>
    <w:rsid w:val="00303FDF"/>
    <w:rsid w:val="00304217"/>
    <w:rsid w:val="0030429E"/>
    <w:rsid w:val="00304303"/>
    <w:rsid w:val="00304528"/>
    <w:rsid w:val="00304894"/>
    <w:rsid w:val="00304940"/>
    <w:rsid w:val="00304998"/>
    <w:rsid w:val="00304AC5"/>
    <w:rsid w:val="00304BEC"/>
    <w:rsid w:val="00304C61"/>
    <w:rsid w:val="00304E2C"/>
    <w:rsid w:val="0030522D"/>
    <w:rsid w:val="0030553F"/>
    <w:rsid w:val="003055CA"/>
    <w:rsid w:val="003056AE"/>
    <w:rsid w:val="00305969"/>
    <w:rsid w:val="00305A92"/>
    <w:rsid w:val="00305A95"/>
    <w:rsid w:val="00305D51"/>
    <w:rsid w:val="00305DA1"/>
    <w:rsid w:val="00305E3F"/>
    <w:rsid w:val="00305E6F"/>
    <w:rsid w:val="00305F2F"/>
    <w:rsid w:val="00306251"/>
    <w:rsid w:val="00306812"/>
    <w:rsid w:val="00306866"/>
    <w:rsid w:val="003072A4"/>
    <w:rsid w:val="003076A9"/>
    <w:rsid w:val="003076F0"/>
    <w:rsid w:val="00307743"/>
    <w:rsid w:val="003078E6"/>
    <w:rsid w:val="003079EE"/>
    <w:rsid w:val="00307AC1"/>
    <w:rsid w:val="00307F99"/>
    <w:rsid w:val="003100E1"/>
    <w:rsid w:val="00310C57"/>
    <w:rsid w:val="00310D3D"/>
    <w:rsid w:val="00310DB9"/>
    <w:rsid w:val="00311954"/>
    <w:rsid w:val="003119F4"/>
    <w:rsid w:val="00311AAA"/>
    <w:rsid w:val="00311B7E"/>
    <w:rsid w:val="00312155"/>
    <w:rsid w:val="00312202"/>
    <w:rsid w:val="003123AD"/>
    <w:rsid w:val="003123E8"/>
    <w:rsid w:val="0031259F"/>
    <w:rsid w:val="0031295E"/>
    <w:rsid w:val="00312990"/>
    <w:rsid w:val="00312BB6"/>
    <w:rsid w:val="00312D3F"/>
    <w:rsid w:val="00313259"/>
    <w:rsid w:val="0031364A"/>
    <w:rsid w:val="00313DBE"/>
    <w:rsid w:val="0031413F"/>
    <w:rsid w:val="003141CB"/>
    <w:rsid w:val="003145AF"/>
    <w:rsid w:val="00314769"/>
    <w:rsid w:val="00314A37"/>
    <w:rsid w:val="00314BEB"/>
    <w:rsid w:val="00314DAC"/>
    <w:rsid w:val="003152BB"/>
    <w:rsid w:val="0031542C"/>
    <w:rsid w:val="003154CB"/>
    <w:rsid w:val="0031577E"/>
    <w:rsid w:val="0031579C"/>
    <w:rsid w:val="003157A9"/>
    <w:rsid w:val="003157D2"/>
    <w:rsid w:val="0031586C"/>
    <w:rsid w:val="00315CED"/>
    <w:rsid w:val="00316098"/>
    <w:rsid w:val="00316109"/>
    <w:rsid w:val="00316169"/>
    <w:rsid w:val="00316624"/>
    <w:rsid w:val="00316773"/>
    <w:rsid w:val="00316BB0"/>
    <w:rsid w:val="00316D9E"/>
    <w:rsid w:val="00316DD5"/>
    <w:rsid w:val="003170B2"/>
    <w:rsid w:val="003174D1"/>
    <w:rsid w:val="00317553"/>
    <w:rsid w:val="003175D7"/>
    <w:rsid w:val="003177D3"/>
    <w:rsid w:val="00317F15"/>
    <w:rsid w:val="00320496"/>
    <w:rsid w:val="003205D9"/>
    <w:rsid w:val="003209C2"/>
    <w:rsid w:val="00320CE1"/>
    <w:rsid w:val="00320FC2"/>
    <w:rsid w:val="00320FFA"/>
    <w:rsid w:val="003211AD"/>
    <w:rsid w:val="003215FF"/>
    <w:rsid w:val="00321B24"/>
    <w:rsid w:val="00321D43"/>
    <w:rsid w:val="00321D93"/>
    <w:rsid w:val="00321DF3"/>
    <w:rsid w:val="00321F23"/>
    <w:rsid w:val="00322058"/>
    <w:rsid w:val="00322105"/>
    <w:rsid w:val="00322168"/>
    <w:rsid w:val="00322467"/>
    <w:rsid w:val="00322BFA"/>
    <w:rsid w:val="00322E82"/>
    <w:rsid w:val="0032302A"/>
    <w:rsid w:val="0032347C"/>
    <w:rsid w:val="00323A84"/>
    <w:rsid w:val="00323CD4"/>
    <w:rsid w:val="00323FAE"/>
    <w:rsid w:val="00324135"/>
    <w:rsid w:val="00324617"/>
    <w:rsid w:val="00324786"/>
    <w:rsid w:val="00324FE4"/>
    <w:rsid w:val="00325290"/>
    <w:rsid w:val="003252B2"/>
    <w:rsid w:val="00325370"/>
    <w:rsid w:val="003253F4"/>
    <w:rsid w:val="00326061"/>
    <w:rsid w:val="003264B8"/>
    <w:rsid w:val="0032673B"/>
    <w:rsid w:val="00326B69"/>
    <w:rsid w:val="00326E73"/>
    <w:rsid w:val="00326FFB"/>
    <w:rsid w:val="003271B0"/>
    <w:rsid w:val="003271BC"/>
    <w:rsid w:val="0032723E"/>
    <w:rsid w:val="00327317"/>
    <w:rsid w:val="003274E1"/>
    <w:rsid w:val="0032769B"/>
    <w:rsid w:val="00327B4F"/>
    <w:rsid w:val="00327F13"/>
    <w:rsid w:val="003301BF"/>
    <w:rsid w:val="00330374"/>
    <w:rsid w:val="00330ACF"/>
    <w:rsid w:val="00330BF6"/>
    <w:rsid w:val="00330CC3"/>
    <w:rsid w:val="00330F06"/>
    <w:rsid w:val="00331A24"/>
    <w:rsid w:val="00331B9D"/>
    <w:rsid w:val="00331D29"/>
    <w:rsid w:val="0033200A"/>
    <w:rsid w:val="00332042"/>
    <w:rsid w:val="003321EF"/>
    <w:rsid w:val="00332856"/>
    <w:rsid w:val="00332A64"/>
    <w:rsid w:val="00332EFA"/>
    <w:rsid w:val="00332F34"/>
    <w:rsid w:val="0033323D"/>
    <w:rsid w:val="003335F3"/>
    <w:rsid w:val="00333834"/>
    <w:rsid w:val="00334348"/>
    <w:rsid w:val="00334522"/>
    <w:rsid w:val="0033453F"/>
    <w:rsid w:val="003348B3"/>
    <w:rsid w:val="003348DA"/>
    <w:rsid w:val="00334C5E"/>
    <w:rsid w:val="0033556B"/>
    <w:rsid w:val="003355BD"/>
    <w:rsid w:val="003355C4"/>
    <w:rsid w:val="00335603"/>
    <w:rsid w:val="0033566A"/>
    <w:rsid w:val="00335836"/>
    <w:rsid w:val="00335A13"/>
    <w:rsid w:val="00335A8B"/>
    <w:rsid w:val="00335AF9"/>
    <w:rsid w:val="00335CFB"/>
    <w:rsid w:val="0033635F"/>
    <w:rsid w:val="003363F3"/>
    <w:rsid w:val="003366C9"/>
    <w:rsid w:val="003368AB"/>
    <w:rsid w:val="00336EE3"/>
    <w:rsid w:val="003371CD"/>
    <w:rsid w:val="0033750F"/>
    <w:rsid w:val="00337C30"/>
    <w:rsid w:val="00337C7E"/>
    <w:rsid w:val="00340115"/>
    <w:rsid w:val="003402CD"/>
    <w:rsid w:val="0034059F"/>
    <w:rsid w:val="00340ACB"/>
    <w:rsid w:val="00341317"/>
    <w:rsid w:val="00341515"/>
    <w:rsid w:val="003416D0"/>
    <w:rsid w:val="00341756"/>
    <w:rsid w:val="0034185E"/>
    <w:rsid w:val="003419F6"/>
    <w:rsid w:val="00341D14"/>
    <w:rsid w:val="0034279E"/>
    <w:rsid w:val="0034292B"/>
    <w:rsid w:val="00342F5C"/>
    <w:rsid w:val="003432C9"/>
    <w:rsid w:val="0034356A"/>
    <w:rsid w:val="003435D7"/>
    <w:rsid w:val="003436B6"/>
    <w:rsid w:val="0034386F"/>
    <w:rsid w:val="00343A53"/>
    <w:rsid w:val="00343EF9"/>
    <w:rsid w:val="00343FDB"/>
    <w:rsid w:val="00344091"/>
    <w:rsid w:val="003443F7"/>
    <w:rsid w:val="0034458F"/>
    <w:rsid w:val="003445D3"/>
    <w:rsid w:val="003447C5"/>
    <w:rsid w:val="003448DC"/>
    <w:rsid w:val="00344DD6"/>
    <w:rsid w:val="00344F4C"/>
    <w:rsid w:val="00344FA0"/>
    <w:rsid w:val="00345553"/>
    <w:rsid w:val="00345B19"/>
    <w:rsid w:val="0034681F"/>
    <w:rsid w:val="00346907"/>
    <w:rsid w:val="00346927"/>
    <w:rsid w:val="0034692D"/>
    <w:rsid w:val="00346B30"/>
    <w:rsid w:val="00346E49"/>
    <w:rsid w:val="0034717E"/>
    <w:rsid w:val="00347D70"/>
    <w:rsid w:val="003501F6"/>
    <w:rsid w:val="0035040E"/>
    <w:rsid w:val="0035045C"/>
    <w:rsid w:val="00350810"/>
    <w:rsid w:val="00350A16"/>
    <w:rsid w:val="00350FB9"/>
    <w:rsid w:val="00351440"/>
    <w:rsid w:val="0035189F"/>
    <w:rsid w:val="00351A56"/>
    <w:rsid w:val="00351D09"/>
    <w:rsid w:val="00351E98"/>
    <w:rsid w:val="003524FF"/>
    <w:rsid w:val="00352875"/>
    <w:rsid w:val="00352C30"/>
    <w:rsid w:val="00352EBE"/>
    <w:rsid w:val="00352FEF"/>
    <w:rsid w:val="0035314B"/>
    <w:rsid w:val="003535FD"/>
    <w:rsid w:val="003537A5"/>
    <w:rsid w:val="00353815"/>
    <w:rsid w:val="003539C1"/>
    <w:rsid w:val="00353A8D"/>
    <w:rsid w:val="00353F30"/>
    <w:rsid w:val="0035457B"/>
    <w:rsid w:val="0035497F"/>
    <w:rsid w:val="00354987"/>
    <w:rsid w:val="003549E2"/>
    <w:rsid w:val="00354A61"/>
    <w:rsid w:val="00354AB7"/>
    <w:rsid w:val="00354CB6"/>
    <w:rsid w:val="00354EA6"/>
    <w:rsid w:val="00354F1E"/>
    <w:rsid w:val="00354FA9"/>
    <w:rsid w:val="00355137"/>
    <w:rsid w:val="0035519D"/>
    <w:rsid w:val="003551AC"/>
    <w:rsid w:val="003551D3"/>
    <w:rsid w:val="003553D0"/>
    <w:rsid w:val="00355431"/>
    <w:rsid w:val="0035557D"/>
    <w:rsid w:val="0035562D"/>
    <w:rsid w:val="003556E4"/>
    <w:rsid w:val="00355719"/>
    <w:rsid w:val="00355931"/>
    <w:rsid w:val="00355C0B"/>
    <w:rsid w:val="00355C86"/>
    <w:rsid w:val="00355D9C"/>
    <w:rsid w:val="00356043"/>
    <w:rsid w:val="003562E8"/>
    <w:rsid w:val="0035641E"/>
    <w:rsid w:val="00356AB0"/>
    <w:rsid w:val="00356EEE"/>
    <w:rsid w:val="00357033"/>
    <w:rsid w:val="0035767F"/>
    <w:rsid w:val="00357801"/>
    <w:rsid w:val="0035791B"/>
    <w:rsid w:val="00357997"/>
    <w:rsid w:val="00357CEE"/>
    <w:rsid w:val="0036032B"/>
    <w:rsid w:val="0036072E"/>
    <w:rsid w:val="003607D9"/>
    <w:rsid w:val="0036111E"/>
    <w:rsid w:val="003612D7"/>
    <w:rsid w:val="00361530"/>
    <w:rsid w:val="00361968"/>
    <w:rsid w:val="00361B80"/>
    <w:rsid w:val="00361C9E"/>
    <w:rsid w:val="00361D8E"/>
    <w:rsid w:val="00361DAF"/>
    <w:rsid w:val="00361E68"/>
    <w:rsid w:val="003620BF"/>
    <w:rsid w:val="00362597"/>
    <w:rsid w:val="00362E7F"/>
    <w:rsid w:val="00362F12"/>
    <w:rsid w:val="0036318A"/>
    <w:rsid w:val="00363333"/>
    <w:rsid w:val="00363557"/>
    <w:rsid w:val="00363FC1"/>
    <w:rsid w:val="00364028"/>
    <w:rsid w:val="0036410A"/>
    <w:rsid w:val="00364175"/>
    <w:rsid w:val="0036496A"/>
    <w:rsid w:val="00364B8B"/>
    <w:rsid w:val="003652BF"/>
    <w:rsid w:val="003655EB"/>
    <w:rsid w:val="003657A0"/>
    <w:rsid w:val="00365B1A"/>
    <w:rsid w:val="00365DAB"/>
    <w:rsid w:val="0036658E"/>
    <w:rsid w:val="003669E3"/>
    <w:rsid w:val="00366BA8"/>
    <w:rsid w:val="0036721A"/>
    <w:rsid w:val="0036769C"/>
    <w:rsid w:val="003677BD"/>
    <w:rsid w:val="003677CC"/>
    <w:rsid w:val="00367898"/>
    <w:rsid w:val="00367B1D"/>
    <w:rsid w:val="00367C93"/>
    <w:rsid w:val="00367E53"/>
    <w:rsid w:val="00367EDA"/>
    <w:rsid w:val="00370201"/>
    <w:rsid w:val="00370233"/>
    <w:rsid w:val="0037042A"/>
    <w:rsid w:val="00370485"/>
    <w:rsid w:val="003704A3"/>
    <w:rsid w:val="003704C6"/>
    <w:rsid w:val="003708B5"/>
    <w:rsid w:val="003708CA"/>
    <w:rsid w:val="00371247"/>
    <w:rsid w:val="0037150B"/>
    <w:rsid w:val="0037162E"/>
    <w:rsid w:val="003718DD"/>
    <w:rsid w:val="00371C9D"/>
    <w:rsid w:val="00371DAC"/>
    <w:rsid w:val="00371DD8"/>
    <w:rsid w:val="00371FBE"/>
    <w:rsid w:val="00372086"/>
    <w:rsid w:val="00372105"/>
    <w:rsid w:val="003721CA"/>
    <w:rsid w:val="00372CCB"/>
    <w:rsid w:val="00372DE8"/>
    <w:rsid w:val="00372E5A"/>
    <w:rsid w:val="00373AE0"/>
    <w:rsid w:val="00373B22"/>
    <w:rsid w:val="00373B8C"/>
    <w:rsid w:val="00373E90"/>
    <w:rsid w:val="00373F31"/>
    <w:rsid w:val="0037406F"/>
    <w:rsid w:val="003742DC"/>
    <w:rsid w:val="00374451"/>
    <w:rsid w:val="00374562"/>
    <w:rsid w:val="003747C7"/>
    <w:rsid w:val="00374D1C"/>
    <w:rsid w:val="0037504C"/>
    <w:rsid w:val="00375109"/>
    <w:rsid w:val="00375511"/>
    <w:rsid w:val="003755AF"/>
    <w:rsid w:val="0037561B"/>
    <w:rsid w:val="00375FA3"/>
    <w:rsid w:val="003762BD"/>
    <w:rsid w:val="003763CB"/>
    <w:rsid w:val="003765B6"/>
    <w:rsid w:val="00376FB9"/>
    <w:rsid w:val="003770B3"/>
    <w:rsid w:val="00377348"/>
    <w:rsid w:val="003774DA"/>
    <w:rsid w:val="00377539"/>
    <w:rsid w:val="0037769B"/>
    <w:rsid w:val="00377CCD"/>
    <w:rsid w:val="00380175"/>
    <w:rsid w:val="00380CA9"/>
    <w:rsid w:val="00380D60"/>
    <w:rsid w:val="00380F4D"/>
    <w:rsid w:val="00381426"/>
    <w:rsid w:val="00381A21"/>
    <w:rsid w:val="00381AF2"/>
    <w:rsid w:val="00381B8D"/>
    <w:rsid w:val="00381F90"/>
    <w:rsid w:val="0038217A"/>
    <w:rsid w:val="0038296D"/>
    <w:rsid w:val="00382983"/>
    <w:rsid w:val="003829AB"/>
    <w:rsid w:val="00382BD4"/>
    <w:rsid w:val="00382BDD"/>
    <w:rsid w:val="00383194"/>
    <w:rsid w:val="00383463"/>
    <w:rsid w:val="0038358F"/>
    <w:rsid w:val="00383635"/>
    <w:rsid w:val="00383870"/>
    <w:rsid w:val="00383A10"/>
    <w:rsid w:val="00383A14"/>
    <w:rsid w:val="00383AE9"/>
    <w:rsid w:val="00383BBC"/>
    <w:rsid w:val="00383C24"/>
    <w:rsid w:val="00383D58"/>
    <w:rsid w:val="00383F58"/>
    <w:rsid w:val="003849F9"/>
    <w:rsid w:val="00384B5E"/>
    <w:rsid w:val="00384EA6"/>
    <w:rsid w:val="00384F46"/>
    <w:rsid w:val="00385079"/>
    <w:rsid w:val="003853D7"/>
    <w:rsid w:val="0038573E"/>
    <w:rsid w:val="00385804"/>
    <w:rsid w:val="0038590A"/>
    <w:rsid w:val="0038615F"/>
    <w:rsid w:val="00386327"/>
    <w:rsid w:val="00386946"/>
    <w:rsid w:val="00386E25"/>
    <w:rsid w:val="00387081"/>
    <w:rsid w:val="0038726C"/>
    <w:rsid w:val="0038768B"/>
    <w:rsid w:val="00387853"/>
    <w:rsid w:val="00387BB2"/>
    <w:rsid w:val="00387BB6"/>
    <w:rsid w:val="00387F72"/>
    <w:rsid w:val="00390A01"/>
    <w:rsid w:val="00390C0F"/>
    <w:rsid w:val="00391054"/>
    <w:rsid w:val="00391125"/>
    <w:rsid w:val="0039152D"/>
    <w:rsid w:val="0039166C"/>
    <w:rsid w:val="0039188B"/>
    <w:rsid w:val="003919DD"/>
    <w:rsid w:val="00391AAC"/>
    <w:rsid w:val="00391ADB"/>
    <w:rsid w:val="00391BC3"/>
    <w:rsid w:val="00391FA8"/>
    <w:rsid w:val="0039215C"/>
    <w:rsid w:val="00392371"/>
    <w:rsid w:val="003924E0"/>
    <w:rsid w:val="003925FB"/>
    <w:rsid w:val="00392B17"/>
    <w:rsid w:val="00392D43"/>
    <w:rsid w:val="00392ED7"/>
    <w:rsid w:val="00393266"/>
    <w:rsid w:val="0039326B"/>
    <w:rsid w:val="003935DB"/>
    <w:rsid w:val="00393BB9"/>
    <w:rsid w:val="00393C76"/>
    <w:rsid w:val="00393E38"/>
    <w:rsid w:val="00393F1B"/>
    <w:rsid w:val="00393FA0"/>
    <w:rsid w:val="0039421C"/>
    <w:rsid w:val="003942C2"/>
    <w:rsid w:val="00394858"/>
    <w:rsid w:val="00394AFA"/>
    <w:rsid w:val="00394B69"/>
    <w:rsid w:val="00394C71"/>
    <w:rsid w:val="0039508D"/>
    <w:rsid w:val="00395173"/>
    <w:rsid w:val="0039537A"/>
    <w:rsid w:val="00395C75"/>
    <w:rsid w:val="00396320"/>
    <w:rsid w:val="00396407"/>
    <w:rsid w:val="00396606"/>
    <w:rsid w:val="00396A44"/>
    <w:rsid w:val="00396F1B"/>
    <w:rsid w:val="00397135"/>
    <w:rsid w:val="0039761C"/>
    <w:rsid w:val="003976FD"/>
    <w:rsid w:val="003977B1"/>
    <w:rsid w:val="00397951"/>
    <w:rsid w:val="0039795C"/>
    <w:rsid w:val="003979E6"/>
    <w:rsid w:val="00397BBB"/>
    <w:rsid w:val="00397BC5"/>
    <w:rsid w:val="00397E94"/>
    <w:rsid w:val="003A0087"/>
    <w:rsid w:val="003A03D5"/>
    <w:rsid w:val="003A07D8"/>
    <w:rsid w:val="003A0816"/>
    <w:rsid w:val="003A09C4"/>
    <w:rsid w:val="003A0A99"/>
    <w:rsid w:val="003A0ACF"/>
    <w:rsid w:val="003A0B3F"/>
    <w:rsid w:val="003A0CFF"/>
    <w:rsid w:val="003A0D36"/>
    <w:rsid w:val="003A0E83"/>
    <w:rsid w:val="003A112B"/>
    <w:rsid w:val="003A1201"/>
    <w:rsid w:val="003A1205"/>
    <w:rsid w:val="003A1290"/>
    <w:rsid w:val="003A147A"/>
    <w:rsid w:val="003A14B3"/>
    <w:rsid w:val="003A2355"/>
    <w:rsid w:val="003A25BE"/>
    <w:rsid w:val="003A31DE"/>
    <w:rsid w:val="003A35DF"/>
    <w:rsid w:val="003A3B37"/>
    <w:rsid w:val="003A3BE7"/>
    <w:rsid w:val="003A3F08"/>
    <w:rsid w:val="003A3F75"/>
    <w:rsid w:val="003A4169"/>
    <w:rsid w:val="003A427D"/>
    <w:rsid w:val="003A4426"/>
    <w:rsid w:val="003A4676"/>
    <w:rsid w:val="003A4A1D"/>
    <w:rsid w:val="003A4A43"/>
    <w:rsid w:val="003A4DA8"/>
    <w:rsid w:val="003A5517"/>
    <w:rsid w:val="003A5991"/>
    <w:rsid w:val="003A5A66"/>
    <w:rsid w:val="003A5AA3"/>
    <w:rsid w:val="003A5B41"/>
    <w:rsid w:val="003A5D35"/>
    <w:rsid w:val="003A5EF9"/>
    <w:rsid w:val="003A5F1B"/>
    <w:rsid w:val="003A5FC0"/>
    <w:rsid w:val="003A623A"/>
    <w:rsid w:val="003A6380"/>
    <w:rsid w:val="003A68C4"/>
    <w:rsid w:val="003A691C"/>
    <w:rsid w:val="003A69C3"/>
    <w:rsid w:val="003A6A33"/>
    <w:rsid w:val="003A6AC6"/>
    <w:rsid w:val="003A6C78"/>
    <w:rsid w:val="003A6DE4"/>
    <w:rsid w:val="003A7002"/>
    <w:rsid w:val="003A7027"/>
    <w:rsid w:val="003A7523"/>
    <w:rsid w:val="003A7755"/>
    <w:rsid w:val="003A7961"/>
    <w:rsid w:val="003A7980"/>
    <w:rsid w:val="003B0077"/>
    <w:rsid w:val="003B00A2"/>
    <w:rsid w:val="003B015B"/>
    <w:rsid w:val="003B05D7"/>
    <w:rsid w:val="003B070E"/>
    <w:rsid w:val="003B091E"/>
    <w:rsid w:val="003B0C28"/>
    <w:rsid w:val="003B0F65"/>
    <w:rsid w:val="003B107E"/>
    <w:rsid w:val="003B11C8"/>
    <w:rsid w:val="003B14AC"/>
    <w:rsid w:val="003B14D2"/>
    <w:rsid w:val="003B1CE2"/>
    <w:rsid w:val="003B1E77"/>
    <w:rsid w:val="003B2756"/>
    <w:rsid w:val="003B291B"/>
    <w:rsid w:val="003B2AFC"/>
    <w:rsid w:val="003B2B06"/>
    <w:rsid w:val="003B2C29"/>
    <w:rsid w:val="003B2FE6"/>
    <w:rsid w:val="003B3092"/>
    <w:rsid w:val="003B3420"/>
    <w:rsid w:val="003B3575"/>
    <w:rsid w:val="003B362B"/>
    <w:rsid w:val="003B388E"/>
    <w:rsid w:val="003B3D5A"/>
    <w:rsid w:val="003B3D80"/>
    <w:rsid w:val="003B3F8C"/>
    <w:rsid w:val="003B3FA8"/>
    <w:rsid w:val="003B4039"/>
    <w:rsid w:val="003B423E"/>
    <w:rsid w:val="003B4401"/>
    <w:rsid w:val="003B4A53"/>
    <w:rsid w:val="003B4ADA"/>
    <w:rsid w:val="003B4C65"/>
    <w:rsid w:val="003B4CF3"/>
    <w:rsid w:val="003B4EB7"/>
    <w:rsid w:val="003B4EB9"/>
    <w:rsid w:val="003B4EFF"/>
    <w:rsid w:val="003B514E"/>
    <w:rsid w:val="003B5152"/>
    <w:rsid w:val="003B536F"/>
    <w:rsid w:val="003B538C"/>
    <w:rsid w:val="003B589D"/>
    <w:rsid w:val="003B5C97"/>
    <w:rsid w:val="003B5EC0"/>
    <w:rsid w:val="003B60D1"/>
    <w:rsid w:val="003B6194"/>
    <w:rsid w:val="003B61C2"/>
    <w:rsid w:val="003B62AF"/>
    <w:rsid w:val="003B68EC"/>
    <w:rsid w:val="003B68FF"/>
    <w:rsid w:val="003B6BC7"/>
    <w:rsid w:val="003B77C1"/>
    <w:rsid w:val="003B7AA5"/>
    <w:rsid w:val="003C01C5"/>
    <w:rsid w:val="003C0221"/>
    <w:rsid w:val="003C066C"/>
    <w:rsid w:val="003C098C"/>
    <w:rsid w:val="003C0D0D"/>
    <w:rsid w:val="003C0E57"/>
    <w:rsid w:val="003C0E5E"/>
    <w:rsid w:val="003C1215"/>
    <w:rsid w:val="003C144E"/>
    <w:rsid w:val="003C1673"/>
    <w:rsid w:val="003C18B9"/>
    <w:rsid w:val="003C1DD3"/>
    <w:rsid w:val="003C21CC"/>
    <w:rsid w:val="003C2260"/>
    <w:rsid w:val="003C2452"/>
    <w:rsid w:val="003C2835"/>
    <w:rsid w:val="003C2A46"/>
    <w:rsid w:val="003C2AC3"/>
    <w:rsid w:val="003C2ADD"/>
    <w:rsid w:val="003C2C8B"/>
    <w:rsid w:val="003C3866"/>
    <w:rsid w:val="003C39FA"/>
    <w:rsid w:val="003C3C39"/>
    <w:rsid w:val="003C3CA3"/>
    <w:rsid w:val="003C3DE5"/>
    <w:rsid w:val="003C3EAC"/>
    <w:rsid w:val="003C4114"/>
    <w:rsid w:val="003C443D"/>
    <w:rsid w:val="003C45EB"/>
    <w:rsid w:val="003C4802"/>
    <w:rsid w:val="003C4A48"/>
    <w:rsid w:val="003C4AA5"/>
    <w:rsid w:val="003C4AE9"/>
    <w:rsid w:val="003C4C0E"/>
    <w:rsid w:val="003C4D03"/>
    <w:rsid w:val="003C4EA8"/>
    <w:rsid w:val="003C5052"/>
    <w:rsid w:val="003C5168"/>
    <w:rsid w:val="003C51A6"/>
    <w:rsid w:val="003C572A"/>
    <w:rsid w:val="003C5849"/>
    <w:rsid w:val="003C598C"/>
    <w:rsid w:val="003C5E0F"/>
    <w:rsid w:val="003C6621"/>
    <w:rsid w:val="003C6923"/>
    <w:rsid w:val="003C6B9E"/>
    <w:rsid w:val="003C6BB5"/>
    <w:rsid w:val="003C6C46"/>
    <w:rsid w:val="003C6F44"/>
    <w:rsid w:val="003C710A"/>
    <w:rsid w:val="003C71BA"/>
    <w:rsid w:val="003C723F"/>
    <w:rsid w:val="003C764F"/>
    <w:rsid w:val="003C7ED2"/>
    <w:rsid w:val="003D0248"/>
    <w:rsid w:val="003D0987"/>
    <w:rsid w:val="003D0B76"/>
    <w:rsid w:val="003D0D2A"/>
    <w:rsid w:val="003D0DCA"/>
    <w:rsid w:val="003D0E14"/>
    <w:rsid w:val="003D1067"/>
    <w:rsid w:val="003D1084"/>
    <w:rsid w:val="003D1506"/>
    <w:rsid w:val="003D1586"/>
    <w:rsid w:val="003D195F"/>
    <w:rsid w:val="003D1AB4"/>
    <w:rsid w:val="003D1C7C"/>
    <w:rsid w:val="003D1DE4"/>
    <w:rsid w:val="003D1EEA"/>
    <w:rsid w:val="003D22E4"/>
    <w:rsid w:val="003D2B9D"/>
    <w:rsid w:val="003D320C"/>
    <w:rsid w:val="003D3349"/>
    <w:rsid w:val="003D3639"/>
    <w:rsid w:val="003D3726"/>
    <w:rsid w:val="003D3835"/>
    <w:rsid w:val="003D45A3"/>
    <w:rsid w:val="003D4837"/>
    <w:rsid w:val="003D48D7"/>
    <w:rsid w:val="003D4954"/>
    <w:rsid w:val="003D49F5"/>
    <w:rsid w:val="003D4AF8"/>
    <w:rsid w:val="003D4B04"/>
    <w:rsid w:val="003D4C4B"/>
    <w:rsid w:val="003D4C90"/>
    <w:rsid w:val="003D4CFB"/>
    <w:rsid w:val="003D52F3"/>
    <w:rsid w:val="003D53EF"/>
    <w:rsid w:val="003D5984"/>
    <w:rsid w:val="003D5B8C"/>
    <w:rsid w:val="003D6394"/>
    <w:rsid w:val="003D65B0"/>
    <w:rsid w:val="003D66F8"/>
    <w:rsid w:val="003D681A"/>
    <w:rsid w:val="003D68D2"/>
    <w:rsid w:val="003D68D4"/>
    <w:rsid w:val="003D6B56"/>
    <w:rsid w:val="003D6DCC"/>
    <w:rsid w:val="003D6DE9"/>
    <w:rsid w:val="003D6FB0"/>
    <w:rsid w:val="003D7BC5"/>
    <w:rsid w:val="003D7C8F"/>
    <w:rsid w:val="003D7CB3"/>
    <w:rsid w:val="003D7D34"/>
    <w:rsid w:val="003E0023"/>
    <w:rsid w:val="003E0077"/>
    <w:rsid w:val="003E017E"/>
    <w:rsid w:val="003E01B8"/>
    <w:rsid w:val="003E0354"/>
    <w:rsid w:val="003E1205"/>
    <w:rsid w:val="003E1352"/>
    <w:rsid w:val="003E152C"/>
    <w:rsid w:val="003E1D50"/>
    <w:rsid w:val="003E1FDD"/>
    <w:rsid w:val="003E2822"/>
    <w:rsid w:val="003E2BA2"/>
    <w:rsid w:val="003E2DFB"/>
    <w:rsid w:val="003E2F50"/>
    <w:rsid w:val="003E308A"/>
    <w:rsid w:val="003E31DC"/>
    <w:rsid w:val="003E334B"/>
    <w:rsid w:val="003E39E9"/>
    <w:rsid w:val="003E3B35"/>
    <w:rsid w:val="003E3B77"/>
    <w:rsid w:val="003E3C54"/>
    <w:rsid w:val="003E3D98"/>
    <w:rsid w:val="003E3E3E"/>
    <w:rsid w:val="003E401B"/>
    <w:rsid w:val="003E40EA"/>
    <w:rsid w:val="003E4238"/>
    <w:rsid w:val="003E4606"/>
    <w:rsid w:val="003E4C95"/>
    <w:rsid w:val="003E4FB6"/>
    <w:rsid w:val="003E523B"/>
    <w:rsid w:val="003E5507"/>
    <w:rsid w:val="003E55FB"/>
    <w:rsid w:val="003E5789"/>
    <w:rsid w:val="003E5849"/>
    <w:rsid w:val="003E5E88"/>
    <w:rsid w:val="003E5E95"/>
    <w:rsid w:val="003E635C"/>
    <w:rsid w:val="003E6439"/>
    <w:rsid w:val="003E69FB"/>
    <w:rsid w:val="003E6A43"/>
    <w:rsid w:val="003E6CEB"/>
    <w:rsid w:val="003E708D"/>
    <w:rsid w:val="003E7120"/>
    <w:rsid w:val="003E7285"/>
    <w:rsid w:val="003E72C5"/>
    <w:rsid w:val="003E738D"/>
    <w:rsid w:val="003E7A76"/>
    <w:rsid w:val="003E7BE3"/>
    <w:rsid w:val="003E7ED7"/>
    <w:rsid w:val="003F0033"/>
    <w:rsid w:val="003F0052"/>
    <w:rsid w:val="003F057E"/>
    <w:rsid w:val="003F08BE"/>
    <w:rsid w:val="003F0FFB"/>
    <w:rsid w:val="003F1106"/>
    <w:rsid w:val="003F14F9"/>
    <w:rsid w:val="003F1947"/>
    <w:rsid w:val="003F1AA5"/>
    <w:rsid w:val="003F1C6F"/>
    <w:rsid w:val="003F1DC2"/>
    <w:rsid w:val="003F1E76"/>
    <w:rsid w:val="003F1F5C"/>
    <w:rsid w:val="003F1FDC"/>
    <w:rsid w:val="003F221E"/>
    <w:rsid w:val="003F239C"/>
    <w:rsid w:val="003F29A6"/>
    <w:rsid w:val="003F2A26"/>
    <w:rsid w:val="003F2A7F"/>
    <w:rsid w:val="003F2B97"/>
    <w:rsid w:val="003F2E30"/>
    <w:rsid w:val="003F31CD"/>
    <w:rsid w:val="003F3319"/>
    <w:rsid w:val="003F3434"/>
    <w:rsid w:val="003F359F"/>
    <w:rsid w:val="003F3649"/>
    <w:rsid w:val="003F378C"/>
    <w:rsid w:val="003F3C7E"/>
    <w:rsid w:val="003F3DA1"/>
    <w:rsid w:val="003F412F"/>
    <w:rsid w:val="003F41B2"/>
    <w:rsid w:val="003F4DB5"/>
    <w:rsid w:val="003F4E70"/>
    <w:rsid w:val="003F4F1E"/>
    <w:rsid w:val="003F5398"/>
    <w:rsid w:val="003F55A9"/>
    <w:rsid w:val="003F5F0C"/>
    <w:rsid w:val="003F63F6"/>
    <w:rsid w:val="003F64F1"/>
    <w:rsid w:val="003F6517"/>
    <w:rsid w:val="003F66C8"/>
    <w:rsid w:val="003F6799"/>
    <w:rsid w:val="003F6EAB"/>
    <w:rsid w:val="003F7039"/>
    <w:rsid w:val="003F716C"/>
    <w:rsid w:val="003F7174"/>
    <w:rsid w:val="003F7A87"/>
    <w:rsid w:val="00400036"/>
    <w:rsid w:val="004002F7"/>
    <w:rsid w:val="0040046C"/>
    <w:rsid w:val="0040086C"/>
    <w:rsid w:val="00400DD9"/>
    <w:rsid w:val="00400F15"/>
    <w:rsid w:val="00400F19"/>
    <w:rsid w:val="004010EB"/>
    <w:rsid w:val="00401323"/>
    <w:rsid w:val="0040161D"/>
    <w:rsid w:val="00401856"/>
    <w:rsid w:val="00401893"/>
    <w:rsid w:val="004019E1"/>
    <w:rsid w:val="004019E4"/>
    <w:rsid w:val="00401AC2"/>
    <w:rsid w:val="00401CAA"/>
    <w:rsid w:val="00402155"/>
    <w:rsid w:val="004025C5"/>
    <w:rsid w:val="00402772"/>
    <w:rsid w:val="00402897"/>
    <w:rsid w:val="00402B11"/>
    <w:rsid w:val="00402C96"/>
    <w:rsid w:val="00402E52"/>
    <w:rsid w:val="00403134"/>
    <w:rsid w:val="00403172"/>
    <w:rsid w:val="0040324E"/>
    <w:rsid w:val="0040390E"/>
    <w:rsid w:val="00403922"/>
    <w:rsid w:val="00403AC1"/>
    <w:rsid w:val="00404582"/>
    <w:rsid w:val="00404C42"/>
    <w:rsid w:val="00404E99"/>
    <w:rsid w:val="00404FD3"/>
    <w:rsid w:val="00405A00"/>
    <w:rsid w:val="00405B17"/>
    <w:rsid w:val="00405B2C"/>
    <w:rsid w:val="00405C27"/>
    <w:rsid w:val="00405CF5"/>
    <w:rsid w:val="00406283"/>
    <w:rsid w:val="004066F3"/>
    <w:rsid w:val="00406914"/>
    <w:rsid w:val="00406B75"/>
    <w:rsid w:val="00406BFF"/>
    <w:rsid w:val="00406D34"/>
    <w:rsid w:val="00406EEF"/>
    <w:rsid w:val="00406FF4"/>
    <w:rsid w:val="004071AB"/>
    <w:rsid w:val="00407430"/>
    <w:rsid w:val="004074F7"/>
    <w:rsid w:val="004076CF"/>
    <w:rsid w:val="0040795B"/>
    <w:rsid w:val="00407A01"/>
    <w:rsid w:val="00407C98"/>
    <w:rsid w:val="00407E78"/>
    <w:rsid w:val="004109D0"/>
    <w:rsid w:val="00410A27"/>
    <w:rsid w:val="00410DE4"/>
    <w:rsid w:val="00410EA6"/>
    <w:rsid w:val="004110D3"/>
    <w:rsid w:val="0041113D"/>
    <w:rsid w:val="00411B74"/>
    <w:rsid w:val="00411CE3"/>
    <w:rsid w:val="00411DA6"/>
    <w:rsid w:val="0041267F"/>
    <w:rsid w:val="00412ED1"/>
    <w:rsid w:val="00413261"/>
    <w:rsid w:val="0041341C"/>
    <w:rsid w:val="00413429"/>
    <w:rsid w:val="004134C2"/>
    <w:rsid w:val="004134D4"/>
    <w:rsid w:val="00413730"/>
    <w:rsid w:val="004138D0"/>
    <w:rsid w:val="00413D03"/>
    <w:rsid w:val="0041434B"/>
    <w:rsid w:val="00414438"/>
    <w:rsid w:val="0041488B"/>
    <w:rsid w:val="00414C37"/>
    <w:rsid w:val="00414F64"/>
    <w:rsid w:val="00415271"/>
    <w:rsid w:val="00415290"/>
    <w:rsid w:val="00415463"/>
    <w:rsid w:val="00415880"/>
    <w:rsid w:val="004158C4"/>
    <w:rsid w:val="00416459"/>
    <w:rsid w:val="0041668B"/>
    <w:rsid w:val="004168F8"/>
    <w:rsid w:val="004170A6"/>
    <w:rsid w:val="004174C0"/>
    <w:rsid w:val="00417723"/>
    <w:rsid w:val="00417C5D"/>
    <w:rsid w:val="00417E79"/>
    <w:rsid w:val="004201FD"/>
    <w:rsid w:val="004202EA"/>
    <w:rsid w:val="004204F1"/>
    <w:rsid w:val="00420772"/>
    <w:rsid w:val="00420989"/>
    <w:rsid w:val="00420EB9"/>
    <w:rsid w:val="004210CF"/>
    <w:rsid w:val="0042110E"/>
    <w:rsid w:val="004211C4"/>
    <w:rsid w:val="0042159F"/>
    <w:rsid w:val="004219A8"/>
    <w:rsid w:val="00421B8E"/>
    <w:rsid w:val="00421C63"/>
    <w:rsid w:val="00421FD6"/>
    <w:rsid w:val="00422054"/>
    <w:rsid w:val="004223FD"/>
    <w:rsid w:val="00422A6C"/>
    <w:rsid w:val="00422B57"/>
    <w:rsid w:val="00422BB4"/>
    <w:rsid w:val="00422F67"/>
    <w:rsid w:val="00422FD3"/>
    <w:rsid w:val="004231F8"/>
    <w:rsid w:val="0042320A"/>
    <w:rsid w:val="0042331E"/>
    <w:rsid w:val="00423682"/>
    <w:rsid w:val="00423AA6"/>
    <w:rsid w:val="0042410C"/>
    <w:rsid w:val="00424142"/>
    <w:rsid w:val="00424311"/>
    <w:rsid w:val="0042468F"/>
    <w:rsid w:val="004249DB"/>
    <w:rsid w:val="00424B78"/>
    <w:rsid w:val="00424C21"/>
    <w:rsid w:val="00424CEB"/>
    <w:rsid w:val="00424F1C"/>
    <w:rsid w:val="00425085"/>
    <w:rsid w:val="0042546B"/>
    <w:rsid w:val="0042560F"/>
    <w:rsid w:val="004256F2"/>
    <w:rsid w:val="00425801"/>
    <w:rsid w:val="0042611A"/>
    <w:rsid w:val="00426198"/>
    <w:rsid w:val="004268FC"/>
    <w:rsid w:val="00426A2A"/>
    <w:rsid w:val="00426BCF"/>
    <w:rsid w:val="00426DA2"/>
    <w:rsid w:val="00427140"/>
    <w:rsid w:val="00427365"/>
    <w:rsid w:val="0042751F"/>
    <w:rsid w:val="00427654"/>
    <w:rsid w:val="004279EE"/>
    <w:rsid w:val="00427D56"/>
    <w:rsid w:val="00427E42"/>
    <w:rsid w:val="00430739"/>
    <w:rsid w:val="004307ED"/>
    <w:rsid w:val="00430872"/>
    <w:rsid w:val="00430AED"/>
    <w:rsid w:val="00430B05"/>
    <w:rsid w:val="00430B25"/>
    <w:rsid w:val="00430CEA"/>
    <w:rsid w:val="00430D3B"/>
    <w:rsid w:val="004317B0"/>
    <w:rsid w:val="00432260"/>
    <w:rsid w:val="0043251B"/>
    <w:rsid w:val="0043280F"/>
    <w:rsid w:val="00432ABC"/>
    <w:rsid w:val="00432ACB"/>
    <w:rsid w:val="00432B31"/>
    <w:rsid w:val="00432BBF"/>
    <w:rsid w:val="00432C01"/>
    <w:rsid w:val="00432F2C"/>
    <w:rsid w:val="004333AA"/>
    <w:rsid w:val="00433740"/>
    <w:rsid w:val="00433C49"/>
    <w:rsid w:val="00433C4E"/>
    <w:rsid w:val="00433D93"/>
    <w:rsid w:val="00433FCC"/>
    <w:rsid w:val="0043404B"/>
    <w:rsid w:val="004340F0"/>
    <w:rsid w:val="00434E3A"/>
    <w:rsid w:val="0043538F"/>
    <w:rsid w:val="004353FA"/>
    <w:rsid w:val="00435702"/>
    <w:rsid w:val="0043582C"/>
    <w:rsid w:val="004358E9"/>
    <w:rsid w:val="00435CBE"/>
    <w:rsid w:val="00435D7A"/>
    <w:rsid w:val="00435DE1"/>
    <w:rsid w:val="00435FC8"/>
    <w:rsid w:val="0043630E"/>
    <w:rsid w:val="00436363"/>
    <w:rsid w:val="0043643D"/>
    <w:rsid w:val="0043671F"/>
    <w:rsid w:val="004367C2"/>
    <w:rsid w:val="00436801"/>
    <w:rsid w:val="00436A5F"/>
    <w:rsid w:val="00436C70"/>
    <w:rsid w:val="00437013"/>
    <w:rsid w:val="004371C2"/>
    <w:rsid w:val="004377E6"/>
    <w:rsid w:val="00437A46"/>
    <w:rsid w:val="00437D68"/>
    <w:rsid w:val="00437EC0"/>
    <w:rsid w:val="00437F19"/>
    <w:rsid w:val="00437F57"/>
    <w:rsid w:val="00440173"/>
    <w:rsid w:val="004406DA"/>
    <w:rsid w:val="00440C54"/>
    <w:rsid w:val="00440E13"/>
    <w:rsid w:val="00440E4E"/>
    <w:rsid w:val="004414F3"/>
    <w:rsid w:val="004419C6"/>
    <w:rsid w:val="00441F6D"/>
    <w:rsid w:val="004420E8"/>
    <w:rsid w:val="0044232A"/>
    <w:rsid w:val="0044248D"/>
    <w:rsid w:val="00442B3D"/>
    <w:rsid w:val="00442B7C"/>
    <w:rsid w:val="00442BF5"/>
    <w:rsid w:val="00442C3C"/>
    <w:rsid w:val="00442FCA"/>
    <w:rsid w:val="004435A5"/>
    <w:rsid w:val="004435CA"/>
    <w:rsid w:val="00443B74"/>
    <w:rsid w:val="00443D4A"/>
    <w:rsid w:val="00443E8D"/>
    <w:rsid w:val="00443F84"/>
    <w:rsid w:val="0044407F"/>
    <w:rsid w:val="004441EC"/>
    <w:rsid w:val="004441FB"/>
    <w:rsid w:val="00444442"/>
    <w:rsid w:val="00444572"/>
    <w:rsid w:val="00444584"/>
    <w:rsid w:val="004448B5"/>
    <w:rsid w:val="004449E9"/>
    <w:rsid w:val="00444AF2"/>
    <w:rsid w:val="00444C55"/>
    <w:rsid w:val="00444C99"/>
    <w:rsid w:val="00444F9E"/>
    <w:rsid w:val="00444FB4"/>
    <w:rsid w:val="0044502A"/>
    <w:rsid w:val="00445216"/>
    <w:rsid w:val="004457F5"/>
    <w:rsid w:val="004459D9"/>
    <w:rsid w:val="00445B50"/>
    <w:rsid w:val="00445C43"/>
    <w:rsid w:val="00445FBF"/>
    <w:rsid w:val="00446094"/>
    <w:rsid w:val="004460A6"/>
    <w:rsid w:val="004463CD"/>
    <w:rsid w:val="00446528"/>
    <w:rsid w:val="00446675"/>
    <w:rsid w:val="004469B7"/>
    <w:rsid w:val="00446AF7"/>
    <w:rsid w:val="00446ED7"/>
    <w:rsid w:val="00447102"/>
    <w:rsid w:val="004471BE"/>
    <w:rsid w:val="0044726C"/>
    <w:rsid w:val="0044728C"/>
    <w:rsid w:val="004473FC"/>
    <w:rsid w:val="004475DC"/>
    <w:rsid w:val="00447611"/>
    <w:rsid w:val="00447858"/>
    <w:rsid w:val="0044786C"/>
    <w:rsid w:val="00447E1B"/>
    <w:rsid w:val="00447FF5"/>
    <w:rsid w:val="004500A2"/>
    <w:rsid w:val="004502AA"/>
    <w:rsid w:val="004502B6"/>
    <w:rsid w:val="004506E5"/>
    <w:rsid w:val="00450A65"/>
    <w:rsid w:val="00450BE0"/>
    <w:rsid w:val="00451386"/>
    <w:rsid w:val="0045149B"/>
    <w:rsid w:val="0045168A"/>
    <w:rsid w:val="00451796"/>
    <w:rsid w:val="00451BCC"/>
    <w:rsid w:val="00451DE4"/>
    <w:rsid w:val="00451E41"/>
    <w:rsid w:val="00451FA1"/>
    <w:rsid w:val="004526E3"/>
    <w:rsid w:val="00452AAE"/>
    <w:rsid w:val="00452AC0"/>
    <w:rsid w:val="00452D2A"/>
    <w:rsid w:val="00452D70"/>
    <w:rsid w:val="0045302B"/>
    <w:rsid w:val="004530A5"/>
    <w:rsid w:val="0045339A"/>
    <w:rsid w:val="004533B4"/>
    <w:rsid w:val="004533D9"/>
    <w:rsid w:val="004534D1"/>
    <w:rsid w:val="00453626"/>
    <w:rsid w:val="004538FA"/>
    <w:rsid w:val="00453914"/>
    <w:rsid w:val="00453B14"/>
    <w:rsid w:val="00453B83"/>
    <w:rsid w:val="00453D82"/>
    <w:rsid w:val="00453EEE"/>
    <w:rsid w:val="00454000"/>
    <w:rsid w:val="00454395"/>
    <w:rsid w:val="00454B10"/>
    <w:rsid w:val="00454F1C"/>
    <w:rsid w:val="00454F22"/>
    <w:rsid w:val="00455457"/>
    <w:rsid w:val="004554FD"/>
    <w:rsid w:val="004555C3"/>
    <w:rsid w:val="00455C4B"/>
    <w:rsid w:val="00455CD6"/>
    <w:rsid w:val="00456120"/>
    <w:rsid w:val="00456129"/>
    <w:rsid w:val="004563FA"/>
    <w:rsid w:val="00456406"/>
    <w:rsid w:val="00456474"/>
    <w:rsid w:val="004565B8"/>
    <w:rsid w:val="00456DE9"/>
    <w:rsid w:val="004578B9"/>
    <w:rsid w:val="00457AA8"/>
    <w:rsid w:val="00457B03"/>
    <w:rsid w:val="00457D3E"/>
    <w:rsid w:val="00457F99"/>
    <w:rsid w:val="00460069"/>
    <w:rsid w:val="00460142"/>
    <w:rsid w:val="00460AFA"/>
    <w:rsid w:val="00460B1D"/>
    <w:rsid w:val="00460B9F"/>
    <w:rsid w:val="00460DC6"/>
    <w:rsid w:val="00460F0E"/>
    <w:rsid w:val="00461110"/>
    <w:rsid w:val="004611FF"/>
    <w:rsid w:val="0046173B"/>
    <w:rsid w:val="00461897"/>
    <w:rsid w:val="004619BE"/>
    <w:rsid w:val="00461A44"/>
    <w:rsid w:val="00461A45"/>
    <w:rsid w:val="00461FAE"/>
    <w:rsid w:val="004620C6"/>
    <w:rsid w:val="0046256E"/>
    <w:rsid w:val="00462A75"/>
    <w:rsid w:val="00462A7E"/>
    <w:rsid w:val="00462CEA"/>
    <w:rsid w:val="00462D32"/>
    <w:rsid w:val="00462DCE"/>
    <w:rsid w:val="0046301C"/>
    <w:rsid w:val="004630C1"/>
    <w:rsid w:val="00463593"/>
    <w:rsid w:val="0046360D"/>
    <w:rsid w:val="004636C9"/>
    <w:rsid w:val="0046384B"/>
    <w:rsid w:val="00463ABB"/>
    <w:rsid w:val="00463E67"/>
    <w:rsid w:val="00463EBE"/>
    <w:rsid w:val="00463F45"/>
    <w:rsid w:val="00464041"/>
    <w:rsid w:val="0046417D"/>
    <w:rsid w:val="00464618"/>
    <w:rsid w:val="0046483B"/>
    <w:rsid w:val="00464F82"/>
    <w:rsid w:val="004656FB"/>
    <w:rsid w:val="00465768"/>
    <w:rsid w:val="00465A1B"/>
    <w:rsid w:val="00465A4F"/>
    <w:rsid w:val="00465C9E"/>
    <w:rsid w:val="00465DC2"/>
    <w:rsid w:val="004660ED"/>
    <w:rsid w:val="0046616F"/>
    <w:rsid w:val="00466425"/>
    <w:rsid w:val="00466591"/>
    <w:rsid w:val="004665BF"/>
    <w:rsid w:val="004666DE"/>
    <w:rsid w:val="00466937"/>
    <w:rsid w:val="00466A2C"/>
    <w:rsid w:val="00466B9A"/>
    <w:rsid w:val="00466C71"/>
    <w:rsid w:val="00466CD5"/>
    <w:rsid w:val="00466D69"/>
    <w:rsid w:val="00466FB7"/>
    <w:rsid w:val="004670F9"/>
    <w:rsid w:val="0046725B"/>
    <w:rsid w:val="004676B9"/>
    <w:rsid w:val="004677C7"/>
    <w:rsid w:val="004678AD"/>
    <w:rsid w:val="00467ED8"/>
    <w:rsid w:val="00467EE4"/>
    <w:rsid w:val="00470240"/>
    <w:rsid w:val="00470687"/>
    <w:rsid w:val="00470BE1"/>
    <w:rsid w:val="004717C7"/>
    <w:rsid w:val="004718A0"/>
    <w:rsid w:val="0047197B"/>
    <w:rsid w:val="00471C3C"/>
    <w:rsid w:val="0047209D"/>
    <w:rsid w:val="00472246"/>
    <w:rsid w:val="0047279E"/>
    <w:rsid w:val="00472A10"/>
    <w:rsid w:val="00472ED5"/>
    <w:rsid w:val="0047312A"/>
    <w:rsid w:val="004731BA"/>
    <w:rsid w:val="0047329D"/>
    <w:rsid w:val="00473662"/>
    <w:rsid w:val="004737C9"/>
    <w:rsid w:val="00473843"/>
    <w:rsid w:val="00473A25"/>
    <w:rsid w:val="00473BFC"/>
    <w:rsid w:val="00473E70"/>
    <w:rsid w:val="00473EA0"/>
    <w:rsid w:val="00473F87"/>
    <w:rsid w:val="004742CF"/>
    <w:rsid w:val="00474832"/>
    <w:rsid w:val="0047498A"/>
    <w:rsid w:val="00474B5C"/>
    <w:rsid w:val="00475109"/>
    <w:rsid w:val="004751D2"/>
    <w:rsid w:val="00475AD3"/>
    <w:rsid w:val="004760D9"/>
    <w:rsid w:val="00476160"/>
    <w:rsid w:val="004763B1"/>
    <w:rsid w:val="00476514"/>
    <w:rsid w:val="0047685A"/>
    <w:rsid w:val="00476984"/>
    <w:rsid w:val="004769CF"/>
    <w:rsid w:val="004777C5"/>
    <w:rsid w:val="00477B67"/>
    <w:rsid w:val="00477C46"/>
    <w:rsid w:val="00477D0F"/>
    <w:rsid w:val="00477E03"/>
    <w:rsid w:val="00477EFB"/>
    <w:rsid w:val="00480319"/>
    <w:rsid w:val="00480702"/>
    <w:rsid w:val="00480C72"/>
    <w:rsid w:val="00481178"/>
    <w:rsid w:val="0048126F"/>
    <w:rsid w:val="0048179D"/>
    <w:rsid w:val="004820ED"/>
    <w:rsid w:val="004823C7"/>
    <w:rsid w:val="004827D4"/>
    <w:rsid w:val="0048280B"/>
    <w:rsid w:val="00482845"/>
    <w:rsid w:val="0048293F"/>
    <w:rsid w:val="00482A97"/>
    <w:rsid w:val="00482B08"/>
    <w:rsid w:val="004830EB"/>
    <w:rsid w:val="00483170"/>
    <w:rsid w:val="00483371"/>
    <w:rsid w:val="00483AE0"/>
    <w:rsid w:val="00483B01"/>
    <w:rsid w:val="00484051"/>
    <w:rsid w:val="00484238"/>
    <w:rsid w:val="0048480E"/>
    <w:rsid w:val="00484A10"/>
    <w:rsid w:val="00484D0F"/>
    <w:rsid w:val="00484FB8"/>
    <w:rsid w:val="0048570D"/>
    <w:rsid w:val="004859BE"/>
    <w:rsid w:val="004859D9"/>
    <w:rsid w:val="0048607F"/>
    <w:rsid w:val="00486217"/>
    <w:rsid w:val="004869DF"/>
    <w:rsid w:val="00487046"/>
    <w:rsid w:val="004871BF"/>
    <w:rsid w:val="00487264"/>
    <w:rsid w:val="0048750B"/>
    <w:rsid w:val="004875FE"/>
    <w:rsid w:val="004879EE"/>
    <w:rsid w:val="00487DDE"/>
    <w:rsid w:val="00490133"/>
    <w:rsid w:val="0049041F"/>
    <w:rsid w:val="00490934"/>
    <w:rsid w:val="00490AD5"/>
    <w:rsid w:val="00490AE6"/>
    <w:rsid w:val="00490BC5"/>
    <w:rsid w:val="00490CA9"/>
    <w:rsid w:val="004915E6"/>
    <w:rsid w:val="004916D1"/>
    <w:rsid w:val="004917BF"/>
    <w:rsid w:val="004919C2"/>
    <w:rsid w:val="00491B3E"/>
    <w:rsid w:val="00491C55"/>
    <w:rsid w:val="00491E6E"/>
    <w:rsid w:val="004920EA"/>
    <w:rsid w:val="00492133"/>
    <w:rsid w:val="004923FE"/>
    <w:rsid w:val="00492A40"/>
    <w:rsid w:val="0049307A"/>
    <w:rsid w:val="00493976"/>
    <w:rsid w:val="00493996"/>
    <w:rsid w:val="00493C1C"/>
    <w:rsid w:val="00493EF2"/>
    <w:rsid w:val="00494225"/>
    <w:rsid w:val="0049444D"/>
    <w:rsid w:val="004945AF"/>
    <w:rsid w:val="004946C8"/>
    <w:rsid w:val="00494727"/>
    <w:rsid w:val="00494DCA"/>
    <w:rsid w:val="004951CF"/>
    <w:rsid w:val="00495AC4"/>
    <w:rsid w:val="00495B61"/>
    <w:rsid w:val="00495FE6"/>
    <w:rsid w:val="004966CB"/>
    <w:rsid w:val="0049678D"/>
    <w:rsid w:val="004968FB"/>
    <w:rsid w:val="00496A24"/>
    <w:rsid w:val="00496B44"/>
    <w:rsid w:val="00496D03"/>
    <w:rsid w:val="00497117"/>
    <w:rsid w:val="0049769A"/>
    <w:rsid w:val="00497794"/>
    <w:rsid w:val="004979D9"/>
    <w:rsid w:val="00497A0E"/>
    <w:rsid w:val="00497B64"/>
    <w:rsid w:val="00497D10"/>
    <w:rsid w:val="00497D71"/>
    <w:rsid w:val="00497ECD"/>
    <w:rsid w:val="004A0067"/>
    <w:rsid w:val="004A01C8"/>
    <w:rsid w:val="004A01CE"/>
    <w:rsid w:val="004A0211"/>
    <w:rsid w:val="004A03C6"/>
    <w:rsid w:val="004A099A"/>
    <w:rsid w:val="004A09F3"/>
    <w:rsid w:val="004A0D86"/>
    <w:rsid w:val="004A0EB2"/>
    <w:rsid w:val="004A0F52"/>
    <w:rsid w:val="004A0FD8"/>
    <w:rsid w:val="004A10BB"/>
    <w:rsid w:val="004A12B6"/>
    <w:rsid w:val="004A12E4"/>
    <w:rsid w:val="004A13B0"/>
    <w:rsid w:val="004A1950"/>
    <w:rsid w:val="004A19BE"/>
    <w:rsid w:val="004A1EBE"/>
    <w:rsid w:val="004A2190"/>
    <w:rsid w:val="004A226E"/>
    <w:rsid w:val="004A22B5"/>
    <w:rsid w:val="004A2410"/>
    <w:rsid w:val="004A252D"/>
    <w:rsid w:val="004A2729"/>
    <w:rsid w:val="004A29D5"/>
    <w:rsid w:val="004A2BF5"/>
    <w:rsid w:val="004A2F10"/>
    <w:rsid w:val="004A3218"/>
    <w:rsid w:val="004A32F0"/>
    <w:rsid w:val="004A33CA"/>
    <w:rsid w:val="004A3605"/>
    <w:rsid w:val="004A37A1"/>
    <w:rsid w:val="004A3898"/>
    <w:rsid w:val="004A39F7"/>
    <w:rsid w:val="004A3F6A"/>
    <w:rsid w:val="004A43B7"/>
    <w:rsid w:val="004A44DE"/>
    <w:rsid w:val="004A460E"/>
    <w:rsid w:val="004A4861"/>
    <w:rsid w:val="004A4F39"/>
    <w:rsid w:val="004A5138"/>
    <w:rsid w:val="004A51A3"/>
    <w:rsid w:val="004A5469"/>
    <w:rsid w:val="004A5FA1"/>
    <w:rsid w:val="004A60DF"/>
    <w:rsid w:val="004A60F7"/>
    <w:rsid w:val="004A62D2"/>
    <w:rsid w:val="004A6458"/>
    <w:rsid w:val="004A65CA"/>
    <w:rsid w:val="004A6782"/>
    <w:rsid w:val="004A6864"/>
    <w:rsid w:val="004A6CCB"/>
    <w:rsid w:val="004A6F00"/>
    <w:rsid w:val="004A72E0"/>
    <w:rsid w:val="004A7509"/>
    <w:rsid w:val="004A789A"/>
    <w:rsid w:val="004A7E40"/>
    <w:rsid w:val="004A7F17"/>
    <w:rsid w:val="004B02A4"/>
    <w:rsid w:val="004B02D8"/>
    <w:rsid w:val="004B03C3"/>
    <w:rsid w:val="004B0744"/>
    <w:rsid w:val="004B07E1"/>
    <w:rsid w:val="004B0CB3"/>
    <w:rsid w:val="004B0EFF"/>
    <w:rsid w:val="004B0F19"/>
    <w:rsid w:val="004B0F22"/>
    <w:rsid w:val="004B0F50"/>
    <w:rsid w:val="004B0F5A"/>
    <w:rsid w:val="004B154C"/>
    <w:rsid w:val="004B1A15"/>
    <w:rsid w:val="004B1F1C"/>
    <w:rsid w:val="004B2227"/>
    <w:rsid w:val="004B243F"/>
    <w:rsid w:val="004B2CFB"/>
    <w:rsid w:val="004B2E9B"/>
    <w:rsid w:val="004B342F"/>
    <w:rsid w:val="004B36E9"/>
    <w:rsid w:val="004B38D4"/>
    <w:rsid w:val="004B3994"/>
    <w:rsid w:val="004B3E19"/>
    <w:rsid w:val="004B3E97"/>
    <w:rsid w:val="004B3F81"/>
    <w:rsid w:val="004B3F82"/>
    <w:rsid w:val="004B4344"/>
    <w:rsid w:val="004B48EC"/>
    <w:rsid w:val="004B4DD4"/>
    <w:rsid w:val="004B4E46"/>
    <w:rsid w:val="004B4F32"/>
    <w:rsid w:val="004B4F42"/>
    <w:rsid w:val="004B503B"/>
    <w:rsid w:val="004B548F"/>
    <w:rsid w:val="004B5631"/>
    <w:rsid w:val="004B57AB"/>
    <w:rsid w:val="004B58EB"/>
    <w:rsid w:val="004B59D6"/>
    <w:rsid w:val="004B5FDD"/>
    <w:rsid w:val="004B6112"/>
    <w:rsid w:val="004B670B"/>
    <w:rsid w:val="004B698A"/>
    <w:rsid w:val="004B6B4C"/>
    <w:rsid w:val="004B6F32"/>
    <w:rsid w:val="004B71EA"/>
    <w:rsid w:val="004B721B"/>
    <w:rsid w:val="004B7389"/>
    <w:rsid w:val="004B73CC"/>
    <w:rsid w:val="004B764E"/>
    <w:rsid w:val="004B76C6"/>
    <w:rsid w:val="004B771D"/>
    <w:rsid w:val="004B7A48"/>
    <w:rsid w:val="004B7B43"/>
    <w:rsid w:val="004B7C02"/>
    <w:rsid w:val="004B7DC7"/>
    <w:rsid w:val="004B7DDE"/>
    <w:rsid w:val="004C0195"/>
    <w:rsid w:val="004C033F"/>
    <w:rsid w:val="004C038A"/>
    <w:rsid w:val="004C070F"/>
    <w:rsid w:val="004C0C35"/>
    <w:rsid w:val="004C108D"/>
    <w:rsid w:val="004C10CC"/>
    <w:rsid w:val="004C1650"/>
    <w:rsid w:val="004C1C71"/>
    <w:rsid w:val="004C1DCA"/>
    <w:rsid w:val="004C1F62"/>
    <w:rsid w:val="004C2031"/>
    <w:rsid w:val="004C2CCB"/>
    <w:rsid w:val="004C2E83"/>
    <w:rsid w:val="004C348A"/>
    <w:rsid w:val="004C378B"/>
    <w:rsid w:val="004C38C7"/>
    <w:rsid w:val="004C3BB3"/>
    <w:rsid w:val="004C3BEE"/>
    <w:rsid w:val="004C3F6C"/>
    <w:rsid w:val="004C415B"/>
    <w:rsid w:val="004C41CE"/>
    <w:rsid w:val="004C4237"/>
    <w:rsid w:val="004C4476"/>
    <w:rsid w:val="004C4835"/>
    <w:rsid w:val="004C4949"/>
    <w:rsid w:val="004C4A82"/>
    <w:rsid w:val="004C4C3D"/>
    <w:rsid w:val="004C4CC4"/>
    <w:rsid w:val="004C4EE6"/>
    <w:rsid w:val="004C51B7"/>
    <w:rsid w:val="004C51CB"/>
    <w:rsid w:val="004C51FC"/>
    <w:rsid w:val="004C581B"/>
    <w:rsid w:val="004C5B69"/>
    <w:rsid w:val="004C5C5E"/>
    <w:rsid w:val="004C620F"/>
    <w:rsid w:val="004C6313"/>
    <w:rsid w:val="004C65E4"/>
    <w:rsid w:val="004C6B7D"/>
    <w:rsid w:val="004C6C08"/>
    <w:rsid w:val="004C6C54"/>
    <w:rsid w:val="004C793E"/>
    <w:rsid w:val="004C7D44"/>
    <w:rsid w:val="004C7F4B"/>
    <w:rsid w:val="004D01C4"/>
    <w:rsid w:val="004D0247"/>
    <w:rsid w:val="004D05B0"/>
    <w:rsid w:val="004D09A6"/>
    <w:rsid w:val="004D0A90"/>
    <w:rsid w:val="004D0EF4"/>
    <w:rsid w:val="004D0F4D"/>
    <w:rsid w:val="004D1C3F"/>
    <w:rsid w:val="004D1DED"/>
    <w:rsid w:val="004D1FBD"/>
    <w:rsid w:val="004D206F"/>
    <w:rsid w:val="004D20BC"/>
    <w:rsid w:val="004D20FD"/>
    <w:rsid w:val="004D21CC"/>
    <w:rsid w:val="004D2566"/>
    <w:rsid w:val="004D2567"/>
    <w:rsid w:val="004D25B5"/>
    <w:rsid w:val="004D280E"/>
    <w:rsid w:val="004D2B80"/>
    <w:rsid w:val="004D2C21"/>
    <w:rsid w:val="004D2EED"/>
    <w:rsid w:val="004D2F4D"/>
    <w:rsid w:val="004D2F7E"/>
    <w:rsid w:val="004D32D7"/>
    <w:rsid w:val="004D353F"/>
    <w:rsid w:val="004D3B00"/>
    <w:rsid w:val="004D3CE1"/>
    <w:rsid w:val="004D4152"/>
    <w:rsid w:val="004D41E4"/>
    <w:rsid w:val="004D4364"/>
    <w:rsid w:val="004D43E4"/>
    <w:rsid w:val="004D45F3"/>
    <w:rsid w:val="004D47DC"/>
    <w:rsid w:val="004D4B5C"/>
    <w:rsid w:val="004D51E8"/>
    <w:rsid w:val="004D589F"/>
    <w:rsid w:val="004D597B"/>
    <w:rsid w:val="004D5C10"/>
    <w:rsid w:val="004D5E72"/>
    <w:rsid w:val="004D5F8D"/>
    <w:rsid w:val="004D62C5"/>
    <w:rsid w:val="004D6307"/>
    <w:rsid w:val="004D66E8"/>
    <w:rsid w:val="004D68CC"/>
    <w:rsid w:val="004D6A48"/>
    <w:rsid w:val="004D6CB5"/>
    <w:rsid w:val="004D6D8D"/>
    <w:rsid w:val="004D6DD7"/>
    <w:rsid w:val="004D7034"/>
    <w:rsid w:val="004D7096"/>
    <w:rsid w:val="004D766B"/>
    <w:rsid w:val="004D7A51"/>
    <w:rsid w:val="004D7DEE"/>
    <w:rsid w:val="004D7F4A"/>
    <w:rsid w:val="004E0523"/>
    <w:rsid w:val="004E05CE"/>
    <w:rsid w:val="004E0656"/>
    <w:rsid w:val="004E07AF"/>
    <w:rsid w:val="004E07D3"/>
    <w:rsid w:val="004E1786"/>
    <w:rsid w:val="004E1BF9"/>
    <w:rsid w:val="004E1CF7"/>
    <w:rsid w:val="004E1E07"/>
    <w:rsid w:val="004E2032"/>
    <w:rsid w:val="004E21E3"/>
    <w:rsid w:val="004E27C3"/>
    <w:rsid w:val="004E2ADC"/>
    <w:rsid w:val="004E2AE8"/>
    <w:rsid w:val="004E2D04"/>
    <w:rsid w:val="004E2FB8"/>
    <w:rsid w:val="004E33AD"/>
    <w:rsid w:val="004E348E"/>
    <w:rsid w:val="004E35C3"/>
    <w:rsid w:val="004E36EE"/>
    <w:rsid w:val="004E3A07"/>
    <w:rsid w:val="004E3BBC"/>
    <w:rsid w:val="004E3C7D"/>
    <w:rsid w:val="004E4126"/>
    <w:rsid w:val="004E47E6"/>
    <w:rsid w:val="004E4878"/>
    <w:rsid w:val="004E4A76"/>
    <w:rsid w:val="004E4E01"/>
    <w:rsid w:val="004E4EBF"/>
    <w:rsid w:val="004E50CE"/>
    <w:rsid w:val="004E580B"/>
    <w:rsid w:val="004E5817"/>
    <w:rsid w:val="004E5D2C"/>
    <w:rsid w:val="004E5E9D"/>
    <w:rsid w:val="004E5EC1"/>
    <w:rsid w:val="004E6039"/>
    <w:rsid w:val="004E6207"/>
    <w:rsid w:val="004E64D9"/>
    <w:rsid w:val="004E6682"/>
    <w:rsid w:val="004E682D"/>
    <w:rsid w:val="004E6907"/>
    <w:rsid w:val="004E6979"/>
    <w:rsid w:val="004E6C00"/>
    <w:rsid w:val="004E6D31"/>
    <w:rsid w:val="004E7108"/>
    <w:rsid w:val="004E74AD"/>
    <w:rsid w:val="004E7526"/>
    <w:rsid w:val="004E7675"/>
    <w:rsid w:val="004E78FC"/>
    <w:rsid w:val="004F0538"/>
    <w:rsid w:val="004F0603"/>
    <w:rsid w:val="004F0B88"/>
    <w:rsid w:val="004F0C0A"/>
    <w:rsid w:val="004F0E99"/>
    <w:rsid w:val="004F0ED6"/>
    <w:rsid w:val="004F0FF7"/>
    <w:rsid w:val="004F117C"/>
    <w:rsid w:val="004F14BA"/>
    <w:rsid w:val="004F1527"/>
    <w:rsid w:val="004F1586"/>
    <w:rsid w:val="004F158A"/>
    <w:rsid w:val="004F1837"/>
    <w:rsid w:val="004F18CC"/>
    <w:rsid w:val="004F18D4"/>
    <w:rsid w:val="004F1C36"/>
    <w:rsid w:val="004F1CE5"/>
    <w:rsid w:val="004F1E0B"/>
    <w:rsid w:val="004F209D"/>
    <w:rsid w:val="004F2350"/>
    <w:rsid w:val="004F235E"/>
    <w:rsid w:val="004F239F"/>
    <w:rsid w:val="004F243B"/>
    <w:rsid w:val="004F2455"/>
    <w:rsid w:val="004F256C"/>
    <w:rsid w:val="004F28AD"/>
    <w:rsid w:val="004F28B5"/>
    <w:rsid w:val="004F29AB"/>
    <w:rsid w:val="004F2B44"/>
    <w:rsid w:val="004F2C94"/>
    <w:rsid w:val="004F3127"/>
    <w:rsid w:val="004F33A3"/>
    <w:rsid w:val="004F36A3"/>
    <w:rsid w:val="004F3B0F"/>
    <w:rsid w:val="004F3D6B"/>
    <w:rsid w:val="004F3FFF"/>
    <w:rsid w:val="004F428F"/>
    <w:rsid w:val="004F487C"/>
    <w:rsid w:val="004F4AF9"/>
    <w:rsid w:val="004F4B6B"/>
    <w:rsid w:val="004F4FF6"/>
    <w:rsid w:val="004F5170"/>
    <w:rsid w:val="004F51F0"/>
    <w:rsid w:val="004F59AE"/>
    <w:rsid w:val="004F5D01"/>
    <w:rsid w:val="004F5D03"/>
    <w:rsid w:val="004F5D8E"/>
    <w:rsid w:val="004F5FF3"/>
    <w:rsid w:val="004F61B7"/>
    <w:rsid w:val="004F6B2F"/>
    <w:rsid w:val="004F6C07"/>
    <w:rsid w:val="004F6CBB"/>
    <w:rsid w:val="004F6F2D"/>
    <w:rsid w:val="004F73BF"/>
    <w:rsid w:val="004F76B6"/>
    <w:rsid w:val="004F7878"/>
    <w:rsid w:val="004F7898"/>
    <w:rsid w:val="004F7A77"/>
    <w:rsid w:val="004F7A81"/>
    <w:rsid w:val="004F7AE3"/>
    <w:rsid w:val="004F7CB6"/>
    <w:rsid w:val="0050019B"/>
    <w:rsid w:val="00500246"/>
    <w:rsid w:val="00500586"/>
    <w:rsid w:val="005005C9"/>
    <w:rsid w:val="00500620"/>
    <w:rsid w:val="00500A58"/>
    <w:rsid w:val="00500B82"/>
    <w:rsid w:val="00500C38"/>
    <w:rsid w:val="0050120E"/>
    <w:rsid w:val="005015D2"/>
    <w:rsid w:val="0050160B"/>
    <w:rsid w:val="00501BED"/>
    <w:rsid w:val="00501C24"/>
    <w:rsid w:val="00501D49"/>
    <w:rsid w:val="00501F0C"/>
    <w:rsid w:val="00502066"/>
    <w:rsid w:val="0050260C"/>
    <w:rsid w:val="005028C3"/>
    <w:rsid w:val="00502906"/>
    <w:rsid w:val="00502978"/>
    <w:rsid w:val="00502AF6"/>
    <w:rsid w:val="00502B57"/>
    <w:rsid w:val="00502D26"/>
    <w:rsid w:val="00502D9B"/>
    <w:rsid w:val="00502F1B"/>
    <w:rsid w:val="00503399"/>
    <w:rsid w:val="0050343E"/>
    <w:rsid w:val="005034B2"/>
    <w:rsid w:val="0050373A"/>
    <w:rsid w:val="00503A1C"/>
    <w:rsid w:val="00503D4B"/>
    <w:rsid w:val="00503D69"/>
    <w:rsid w:val="00503FCF"/>
    <w:rsid w:val="0050440C"/>
    <w:rsid w:val="00504529"/>
    <w:rsid w:val="00504643"/>
    <w:rsid w:val="005048BB"/>
    <w:rsid w:val="00504ACB"/>
    <w:rsid w:val="00504B2C"/>
    <w:rsid w:val="00504D67"/>
    <w:rsid w:val="00504DD2"/>
    <w:rsid w:val="00504F3E"/>
    <w:rsid w:val="00505053"/>
    <w:rsid w:val="0050525F"/>
    <w:rsid w:val="005054A0"/>
    <w:rsid w:val="005054BC"/>
    <w:rsid w:val="00506056"/>
    <w:rsid w:val="005064D6"/>
    <w:rsid w:val="005067CC"/>
    <w:rsid w:val="00506B00"/>
    <w:rsid w:val="00506D35"/>
    <w:rsid w:val="00506F85"/>
    <w:rsid w:val="00507871"/>
    <w:rsid w:val="00507ACA"/>
    <w:rsid w:val="00507DC1"/>
    <w:rsid w:val="00507DC6"/>
    <w:rsid w:val="00507E3F"/>
    <w:rsid w:val="00507E8E"/>
    <w:rsid w:val="005102CC"/>
    <w:rsid w:val="0051031B"/>
    <w:rsid w:val="005116A1"/>
    <w:rsid w:val="005118DE"/>
    <w:rsid w:val="005119AE"/>
    <w:rsid w:val="005119CC"/>
    <w:rsid w:val="005120D2"/>
    <w:rsid w:val="005125F1"/>
    <w:rsid w:val="005128CF"/>
    <w:rsid w:val="0051294A"/>
    <w:rsid w:val="00512995"/>
    <w:rsid w:val="00512A73"/>
    <w:rsid w:val="00512AE8"/>
    <w:rsid w:val="0051343D"/>
    <w:rsid w:val="00513561"/>
    <w:rsid w:val="0051386E"/>
    <w:rsid w:val="00514410"/>
    <w:rsid w:val="00514655"/>
    <w:rsid w:val="00514771"/>
    <w:rsid w:val="005149EE"/>
    <w:rsid w:val="00514BE5"/>
    <w:rsid w:val="00514C40"/>
    <w:rsid w:val="00514C8A"/>
    <w:rsid w:val="00514D0D"/>
    <w:rsid w:val="00514ED0"/>
    <w:rsid w:val="00514F84"/>
    <w:rsid w:val="00515376"/>
    <w:rsid w:val="00515454"/>
    <w:rsid w:val="005154F3"/>
    <w:rsid w:val="0051560E"/>
    <w:rsid w:val="00515618"/>
    <w:rsid w:val="00515709"/>
    <w:rsid w:val="0051580D"/>
    <w:rsid w:val="00515C06"/>
    <w:rsid w:val="00515E83"/>
    <w:rsid w:val="005160AB"/>
    <w:rsid w:val="00516100"/>
    <w:rsid w:val="0051634E"/>
    <w:rsid w:val="0051640D"/>
    <w:rsid w:val="00516891"/>
    <w:rsid w:val="005168A8"/>
    <w:rsid w:val="00516907"/>
    <w:rsid w:val="00516A35"/>
    <w:rsid w:val="00516ADE"/>
    <w:rsid w:val="00516D73"/>
    <w:rsid w:val="00517434"/>
    <w:rsid w:val="0051756C"/>
    <w:rsid w:val="0051780D"/>
    <w:rsid w:val="00517FB8"/>
    <w:rsid w:val="0052006A"/>
    <w:rsid w:val="0052014F"/>
    <w:rsid w:val="0052016F"/>
    <w:rsid w:val="005201B5"/>
    <w:rsid w:val="005204FC"/>
    <w:rsid w:val="00520775"/>
    <w:rsid w:val="00520813"/>
    <w:rsid w:val="00520C30"/>
    <w:rsid w:val="0052102E"/>
    <w:rsid w:val="0052130C"/>
    <w:rsid w:val="00521409"/>
    <w:rsid w:val="005215BC"/>
    <w:rsid w:val="0052184D"/>
    <w:rsid w:val="0052196F"/>
    <w:rsid w:val="0052198E"/>
    <w:rsid w:val="00521AEA"/>
    <w:rsid w:val="005223A1"/>
    <w:rsid w:val="005225C5"/>
    <w:rsid w:val="00522FD3"/>
    <w:rsid w:val="00523404"/>
    <w:rsid w:val="00523732"/>
    <w:rsid w:val="0052375F"/>
    <w:rsid w:val="00523765"/>
    <w:rsid w:val="005238B5"/>
    <w:rsid w:val="00523AAA"/>
    <w:rsid w:val="00523B85"/>
    <w:rsid w:val="0052410E"/>
    <w:rsid w:val="005246EC"/>
    <w:rsid w:val="00524D13"/>
    <w:rsid w:val="00524E4E"/>
    <w:rsid w:val="005255A2"/>
    <w:rsid w:val="0052572D"/>
    <w:rsid w:val="005259A0"/>
    <w:rsid w:val="005259F7"/>
    <w:rsid w:val="00525D60"/>
    <w:rsid w:val="0052628D"/>
    <w:rsid w:val="005267EE"/>
    <w:rsid w:val="005268A1"/>
    <w:rsid w:val="00526950"/>
    <w:rsid w:val="005269AE"/>
    <w:rsid w:val="00526C08"/>
    <w:rsid w:val="00526CFB"/>
    <w:rsid w:val="00526D5A"/>
    <w:rsid w:val="00526DEA"/>
    <w:rsid w:val="00526FC0"/>
    <w:rsid w:val="00527055"/>
    <w:rsid w:val="005272B3"/>
    <w:rsid w:val="00527944"/>
    <w:rsid w:val="00527A41"/>
    <w:rsid w:val="00527A4E"/>
    <w:rsid w:val="00527F4C"/>
    <w:rsid w:val="0053003F"/>
    <w:rsid w:val="005300E3"/>
    <w:rsid w:val="00530395"/>
    <w:rsid w:val="005303F0"/>
    <w:rsid w:val="005306B4"/>
    <w:rsid w:val="005306D6"/>
    <w:rsid w:val="00530733"/>
    <w:rsid w:val="005307A1"/>
    <w:rsid w:val="00530814"/>
    <w:rsid w:val="00530A9F"/>
    <w:rsid w:val="005311D7"/>
    <w:rsid w:val="00531222"/>
    <w:rsid w:val="005314DF"/>
    <w:rsid w:val="0053165E"/>
    <w:rsid w:val="005316CE"/>
    <w:rsid w:val="00531763"/>
    <w:rsid w:val="00531CB3"/>
    <w:rsid w:val="00531FE5"/>
    <w:rsid w:val="00532780"/>
    <w:rsid w:val="00532E60"/>
    <w:rsid w:val="00532F83"/>
    <w:rsid w:val="00533438"/>
    <w:rsid w:val="0053377E"/>
    <w:rsid w:val="005339FE"/>
    <w:rsid w:val="00533B0F"/>
    <w:rsid w:val="00533BA6"/>
    <w:rsid w:val="00533E6F"/>
    <w:rsid w:val="0053414E"/>
    <w:rsid w:val="00534470"/>
    <w:rsid w:val="00534A6F"/>
    <w:rsid w:val="00534A7E"/>
    <w:rsid w:val="00534B0E"/>
    <w:rsid w:val="00534B24"/>
    <w:rsid w:val="00535020"/>
    <w:rsid w:val="00535426"/>
    <w:rsid w:val="00535587"/>
    <w:rsid w:val="0053564E"/>
    <w:rsid w:val="005356E0"/>
    <w:rsid w:val="0053599B"/>
    <w:rsid w:val="00535A38"/>
    <w:rsid w:val="00535AA8"/>
    <w:rsid w:val="00535B72"/>
    <w:rsid w:val="00535C87"/>
    <w:rsid w:val="00535CE1"/>
    <w:rsid w:val="00535CFE"/>
    <w:rsid w:val="00535DAE"/>
    <w:rsid w:val="00535F30"/>
    <w:rsid w:val="0053635A"/>
    <w:rsid w:val="0053638B"/>
    <w:rsid w:val="005363B3"/>
    <w:rsid w:val="00536A24"/>
    <w:rsid w:val="005373E0"/>
    <w:rsid w:val="005374D9"/>
    <w:rsid w:val="005375A0"/>
    <w:rsid w:val="00537A66"/>
    <w:rsid w:val="00537C54"/>
    <w:rsid w:val="00537CC0"/>
    <w:rsid w:val="00537DEF"/>
    <w:rsid w:val="00537EF3"/>
    <w:rsid w:val="00537FAA"/>
    <w:rsid w:val="00537FFE"/>
    <w:rsid w:val="005406D7"/>
    <w:rsid w:val="005406E7"/>
    <w:rsid w:val="00540990"/>
    <w:rsid w:val="005409F8"/>
    <w:rsid w:val="00540C1F"/>
    <w:rsid w:val="00540DA8"/>
    <w:rsid w:val="00540DF5"/>
    <w:rsid w:val="00540FEE"/>
    <w:rsid w:val="00541590"/>
    <w:rsid w:val="0054160C"/>
    <w:rsid w:val="005417F4"/>
    <w:rsid w:val="00541DB9"/>
    <w:rsid w:val="00541E01"/>
    <w:rsid w:val="00542100"/>
    <w:rsid w:val="00542334"/>
    <w:rsid w:val="00542675"/>
    <w:rsid w:val="0054271B"/>
    <w:rsid w:val="00542A23"/>
    <w:rsid w:val="00542FF2"/>
    <w:rsid w:val="005432F9"/>
    <w:rsid w:val="0054331B"/>
    <w:rsid w:val="00543793"/>
    <w:rsid w:val="0054392B"/>
    <w:rsid w:val="00543E1A"/>
    <w:rsid w:val="00543E34"/>
    <w:rsid w:val="0054442F"/>
    <w:rsid w:val="00544670"/>
    <w:rsid w:val="00544DE8"/>
    <w:rsid w:val="00545000"/>
    <w:rsid w:val="00545101"/>
    <w:rsid w:val="005453E2"/>
    <w:rsid w:val="005458E8"/>
    <w:rsid w:val="005458E9"/>
    <w:rsid w:val="00546F90"/>
    <w:rsid w:val="0054722C"/>
    <w:rsid w:val="0054780D"/>
    <w:rsid w:val="00547AEA"/>
    <w:rsid w:val="005501E8"/>
    <w:rsid w:val="005508D5"/>
    <w:rsid w:val="005512F8"/>
    <w:rsid w:val="0055163E"/>
    <w:rsid w:val="00551D7D"/>
    <w:rsid w:val="00552091"/>
    <w:rsid w:val="005520DE"/>
    <w:rsid w:val="00552299"/>
    <w:rsid w:val="00552491"/>
    <w:rsid w:val="00552745"/>
    <w:rsid w:val="005529E5"/>
    <w:rsid w:val="00552A08"/>
    <w:rsid w:val="00552B16"/>
    <w:rsid w:val="00552B6F"/>
    <w:rsid w:val="00552FA9"/>
    <w:rsid w:val="00553192"/>
    <w:rsid w:val="005531DA"/>
    <w:rsid w:val="00553812"/>
    <w:rsid w:val="00553A46"/>
    <w:rsid w:val="00553E64"/>
    <w:rsid w:val="00553F68"/>
    <w:rsid w:val="0055446D"/>
    <w:rsid w:val="00554577"/>
    <w:rsid w:val="00554611"/>
    <w:rsid w:val="00554658"/>
    <w:rsid w:val="005548B0"/>
    <w:rsid w:val="00554DD0"/>
    <w:rsid w:val="00555260"/>
    <w:rsid w:val="00555298"/>
    <w:rsid w:val="005552A8"/>
    <w:rsid w:val="005554D7"/>
    <w:rsid w:val="0055582E"/>
    <w:rsid w:val="00555873"/>
    <w:rsid w:val="005558C9"/>
    <w:rsid w:val="00555D29"/>
    <w:rsid w:val="00556399"/>
    <w:rsid w:val="005563A8"/>
    <w:rsid w:val="0055689B"/>
    <w:rsid w:val="00557013"/>
    <w:rsid w:val="0055709A"/>
    <w:rsid w:val="005570DA"/>
    <w:rsid w:val="0055737B"/>
    <w:rsid w:val="00557385"/>
    <w:rsid w:val="00557500"/>
    <w:rsid w:val="005576F9"/>
    <w:rsid w:val="005600A3"/>
    <w:rsid w:val="005601CB"/>
    <w:rsid w:val="005604EA"/>
    <w:rsid w:val="005606BE"/>
    <w:rsid w:val="00560910"/>
    <w:rsid w:val="00560CEE"/>
    <w:rsid w:val="00560DFA"/>
    <w:rsid w:val="00561306"/>
    <w:rsid w:val="00561B20"/>
    <w:rsid w:val="00561FD4"/>
    <w:rsid w:val="00561FF1"/>
    <w:rsid w:val="00562071"/>
    <w:rsid w:val="005621A1"/>
    <w:rsid w:val="0056225B"/>
    <w:rsid w:val="00562261"/>
    <w:rsid w:val="00562784"/>
    <w:rsid w:val="00562BE6"/>
    <w:rsid w:val="00562D8F"/>
    <w:rsid w:val="00562DC1"/>
    <w:rsid w:val="005639F0"/>
    <w:rsid w:val="00563A97"/>
    <w:rsid w:val="005641BA"/>
    <w:rsid w:val="00564592"/>
    <w:rsid w:val="00564612"/>
    <w:rsid w:val="0056462E"/>
    <w:rsid w:val="00564661"/>
    <w:rsid w:val="0056468A"/>
    <w:rsid w:val="0056468E"/>
    <w:rsid w:val="00564EF1"/>
    <w:rsid w:val="00564F07"/>
    <w:rsid w:val="00564F25"/>
    <w:rsid w:val="00565242"/>
    <w:rsid w:val="0056524D"/>
    <w:rsid w:val="005652A8"/>
    <w:rsid w:val="00565356"/>
    <w:rsid w:val="00565A10"/>
    <w:rsid w:val="00565B92"/>
    <w:rsid w:val="00565C71"/>
    <w:rsid w:val="00565EF1"/>
    <w:rsid w:val="00565FDD"/>
    <w:rsid w:val="0056617B"/>
    <w:rsid w:val="00566328"/>
    <w:rsid w:val="00566693"/>
    <w:rsid w:val="00566CC3"/>
    <w:rsid w:val="00566E00"/>
    <w:rsid w:val="00567015"/>
    <w:rsid w:val="00567594"/>
    <w:rsid w:val="0056784F"/>
    <w:rsid w:val="00567A34"/>
    <w:rsid w:val="00567AFA"/>
    <w:rsid w:val="00567DAB"/>
    <w:rsid w:val="00567EDA"/>
    <w:rsid w:val="00570140"/>
    <w:rsid w:val="005702AF"/>
    <w:rsid w:val="005703AB"/>
    <w:rsid w:val="005705A1"/>
    <w:rsid w:val="005706E9"/>
    <w:rsid w:val="00570C57"/>
    <w:rsid w:val="0057126C"/>
    <w:rsid w:val="005712CA"/>
    <w:rsid w:val="005712FE"/>
    <w:rsid w:val="00571691"/>
    <w:rsid w:val="005716E5"/>
    <w:rsid w:val="00571AAC"/>
    <w:rsid w:val="00572180"/>
    <w:rsid w:val="00572280"/>
    <w:rsid w:val="00572630"/>
    <w:rsid w:val="0057268B"/>
    <w:rsid w:val="00572918"/>
    <w:rsid w:val="00572921"/>
    <w:rsid w:val="00572A0C"/>
    <w:rsid w:val="00572CD5"/>
    <w:rsid w:val="00572E3B"/>
    <w:rsid w:val="005731F6"/>
    <w:rsid w:val="00573621"/>
    <w:rsid w:val="0057363E"/>
    <w:rsid w:val="00573BA5"/>
    <w:rsid w:val="00573BF5"/>
    <w:rsid w:val="00573F3A"/>
    <w:rsid w:val="00573FEC"/>
    <w:rsid w:val="00574267"/>
    <w:rsid w:val="00574372"/>
    <w:rsid w:val="00574B55"/>
    <w:rsid w:val="00575513"/>
    <w:rsid w:val="005755AF"/>
    <w:rsid w:val="005759E5"/>
    <w:rsid w:val="00576082"/>
    <w:rsid w:val="0057624C"/>
    <w:rsid w:val="005764D3"/>
    <w:rsid w:val="0057650B"/>
    <w:rsid w:val="00576540"/>
    <w:rsid w:val="005766F4"/>
    <w:rsid w:val="00576A29"/>
    <w:rsid w:val="00576A3A"/>
    <w:rsid w:val="00576E27"/>
    <w:rsid w:val="00576F37"/>
    <w:rsid w:val="00576F76"/>
    <w:rsid w:val="0057705D"/>
    <w:rsid w:val="005770C9"/>
    <w:rsid w:val="00577240"/>
    <w:rsid w:val="005772FE"/>
    <w:rsid w:val="00577BF9"/>
    <w:rsid w:val="00580365"/>
    <w:rsid w:val="00580447"/>
    <w:rsid w:val="005805E8"/>
    <w:rsid w:val="00580759"/>
    <w:rsid w:val="00580811"/>
    <w:rsid w:val="0058081D"/>
    <w:rsid w:val="00580B04"/>
    <w:rsid w:val="00580CF5"/>
    <w:rsid w:val="00580E46"/>
    <w:rsid w:val="00580EA8"/>
    <w:rsid w:val="0058111E"/>
    <w:rsid w:val="005814E3"/>
    <w:rsid w:val="00581762"/>
    <w:rsid w:val="00581ED9"/>
    <w:rsid w:val="00582439"/>
    <w:rsid w:val="00582D31"/>
    <w:rsid w:val="00582F70"/>
    <w:rsid w:val="00583036"/>
    <w:rsid w:val="005830F6"/>
    <w:rsid w:val="005833A3"/>
    <w:rsid w:val="005835CD"/>
    <w:rsid w:val="005836DC"/>
    <w:rsid w:val="00583935"/>
    <w:rsid w:val="00583C61"/>
    <w:rsid w:val="005840A2"/>
    <w:rsid w:val="00584398"/>
    <w:rsid w:val="005846AB"/>
    <w:rsid w:val="00584FB1"/>
    <w:rsid w:val="005859C9"/>
    <w:rsid w:val="00585BEA"/>
    <w:rsid w:val="00585D69"/>
    <w:rsid w:val="0058614F"/>
    <w:rsid w:val="0058627A"/>
    <w:rsid w:val="00586A1A"/>
    <w:rsid w:val="00586AFE"/>
    <w:rsid w:val="00586CD6"/>
    <w:rsid w:val="0058716B"/>
    <w:rsid w:val="00587474"/>
    <w:rsid w:val="005876A9"/>
    <w:rsid w:val="00587855"/>
    <w:rsid w:val="00587AAC"/>
    <w:rsid w:val="00587D12"/>
    <w:rsid w:val="00587D9B"/>
    <w:rsid w:val="0059005C"/>
    <w:rsid w:val="00590411"/>
    <w:rsid w:val="00590582"/>
    <w:rsid w:val="005905B0"/>
    <w:rsid w:val="005907EF"/>
    <w:rsid w:val="00591270"/>
    <w:rsid w:val="005913DA"/>
    <w:rsid w:val="005914BD"/>
    <w:rsid w:val="00591565"/>
    <w:rsid w:val="005916CC"/>
    <w:rsid w:val="005918D4"/>
    <w:rsid w:val="00591A4A"/>
    <w:rsid w:val="00591A87"/>
    <w:rsid w:val="00592156"/>
    <w:rsid w:val="00592192"/>
    <w:rsid w:val="005922BF"/>
    <w:rsid w:val="00592ACD"/>
    <w:rsid w:val="00592C86"/>
    <w:rsid w:val="00592ED1"/>
    <w:rsid w:val="0059346D"/>
    <w:rsid w:val="0059358D"/>
    <w:rsid w:val="00593687"/>
    <w:rsid w:val="0059393A"/>
    <w:rsid w:val="00593E53"/>
    <w:rsid w:val="00593FED"/>
    <w:rsid w:val="0059426C"/>
    <w:rsid w:val="0059432E"/>
    <w:rsid w:val="005944BD"/>
    <w:rsid w:val="00594608"/>
    <w:rsid w:val="00594FE8"/>
    <w:rsid w:val="00595087"/>
    <w:rsid w:val="00595258"/>
    <w:rsid w:val="0059529C"/>
    <w:rsid w:val="00595585"/>
    <w:rsid w:val="00595726"/>
    <w:rsid w:val="0059596F"/>
    <w:rsid w:val="00595DAE"/>
    <w:rsid w:val="00595F85"/>
    <w:rsid w:val="00596106"/>
    <w:rsid w:val="0059616B"/>
    <w:rsid w:val="005961DE"/>
    <w:rsid w:val="00596313"/>
    <w:rsid w:val="00596382"/>
    <w:rsid w:val="00596399"/>
    <w:rsid w:val="00596849"/>
    <w:rsid w:val="00596A38"/>
    <w:rsid w:val="0059743C"/>
    <w:rsid w:val="00597584"/>
    <w:rsid w:val="00597B46"/>
    <w:rsid w:val="00597D89"/>
    <w:rsid w:val="00597F67"/>
    <w:rsid w:val="005A00EF"/>
    <w:rsid w:val="005A01F8"/>
    <w:rsid w:val="005A04F1"/>
    <w:rsid w:val="005A073D"/>
    <w:rsid w:val="005A08D6"/>
    <w:rsid w:val="005A0BBE"/>
    <w:rsid w:val="005A0F7E"/>
    <w:rsid w:val="005A0F90"/>
    <w:rsid w:val="005A1514"/>
    <w:rsid w:val="005A1908"/>
    <w:rsid w:val="005A1A76"/>
    <w:rsid w:val="005A1C27"/>
    <w:rsid w:val="005A24CD"/>
    <w:rsid w:val="005A27C6"/>
    <w:rsid w:val="005A2878"/>
    <w:rsid w:val="005A287F"/>
    <w:rsid w:val="005A2B4F"/>
    <w:rsid w:val="005A2CAB"/>
    <w:rsid w:val="005A36F3"/>
    <w:rsid w:val="005A373E"/>
    <w:rsid w:val="005A39EB"/>
    <w:rsid w:val="005A3B77"/>
    <w:rsid w:val="005A3F09"/>
    <w:rsid w:val="005A45D3"/>
    <w:rsid w:val="005A4661"/>
    <w:rsid w:val="005A48EA"/>
    <w:rsid w:val="005A490D"/>
    <w:rsid w:val="005A4D87"/>
    <w:rsid w:val="005A4F90"/>
    <w:rsid w:val="005A50E5"/>
    <w:rsid w:val="005A5247"/>
    <w:rsid w:val="005A540B"/>
    <w:rsid w:val="005A568C"/>
    <w:rsid w:val="005A681E"/>
    <w:rsid w:val="005A6ACD"/>
    <w:rsid w:val="005A6C42"/>
    <w:rsid w:val="005A6DA9"/>
    <w:rsid w:val="005A6E91"/>
    <w:rsid w:val="005A700E"/>
    <w:rsid w:val="005A72BF"/>
    <w:rsid w:val="005A782C"/>
    <w:rsid w:val="005A7AA8"/>
    <w:rsid w:val="005A7CC5"/>
    <w:rsid w:val="005B043D"/>
    <w:rsid w:val="005B0722"/>
    <w:rsid w:val="005B0995"/>
    <w:rsid w:val="005B0E06"/>
    <w:rsid w:val="005B0F41"/>
    <w:rsid w:val="005B0F78"/>
    <w:rsid w:val="005B1026"/>
    <w:rsid w:val="005B11F4"/>
    <w:rsid w:val="005B197E"/>
    <w:rsid w:val="005B1AE2"/>
    <w:rsid w:val="005B1E06"/>
    <w:rsid w:val="005B22F9"/>
    <w:rsid w:val="005B2511"/>
    <w:rsid w:val="005B26CB"/>
    <w:rsid w:val="005B2E8D"/>
    <w:rsid w:val="005B2EEB"/>
    <w:rsid w:val="005B35A9"/>
    <w:rsid w:val="005B36F0"/>
    <w:rsid w:val="005B3C51"/>
    <w:rsid w:val="005B3FBE"/>
    <w:rsid w:val="005B4352"/>
    <w:rsid w:val="005B474A"/>
    <w:rsid w:val="005B4A84"/>
    <w:rsid w:val="005B4CF9"/>
    <w:rsid w:val="005B4D53"/>
    <w:rsid w:val="005B51A5"/>
    <w:rsid w:val="005B5247"/>
    <w:rsid w:val="005B560A"/>
    <w:rsid w:val="005B571C"/>
    <w:rsid w:val="005B5BE2"/>
    <w:rsid w:val="005B6626"/>
    <w:rsid w:val="005B66CC"/>
    <w:rsid w:val="005B6848"/>
    <w:rsid w:val="005B6884"/>
    <w:rsid w:val="005B6B7A"/>
    <w:rsid w:val="005B6F3E"/>
    <w:rsid w:val="005B752E"/>
    <w:rsid w:val="005B76AA"/>
    <w:rsid w:val="005B7A08"/>
    <w:rsid w:val="005B7A13"/>
    <w:rsid w:val="005B7A1C"/>
    <w:rsid w:val="005C0061"/>
    <w:rsid w:val="005C0163"/>
    <w:rsid w:val="005C0486"/>
    <w:rsid w:val="005C054D"/>
    <w:rsid w:val="005C05F1"/>
    <w:rsid w:val="005C07A3"/>
    <w:rsid w:val="005C07E1"/>
    <w:rsid w:val="005C0AD6"/>
    <w:rsid w:val="005C0BD5"/>
    <w:rsid w:val="005C0C31"/>
    <w:rsid w:val="005C0E3C"/>
    <w:rsid w:val="005C0E60"/>
    <w:rsid w:val="005C1586"/>
    <w:rsid w:val="005C15E1"/>
    <w:rsid w:val="005C1605"/>
    <w:rsid w:val="005C18CA"/>
    <w:rsid w:val="005C2310"/>
    <w:rsid w:val="005C23FF"/>
    <w:rsid w:val="005C2689"/>
    <w:rsid w:val="005C2AB8"/>
    <w:rsid w:val="005C2B39"/>
    <w:rsid w:val="005C2F4B"/>
    <w:rsid w:val="005C2FB5"/>
    <w:rsid w:val="005C329F"/>
    <w:rsid w:val="005C3786"/>
    <w:rsid w:val="005C37D5"/>
    <w:rsid w:val="005C397E"/>
    <w:rsid w:val="005C4079"/>
    <w:rsid w:val="005C4251"/>
    <w:rsid w:val="005C45E3"/>
    <w:rsid w:val="005C4638"/>
    <w:rsid w:val="005C4A5B"/>
    <w:rsid w:val="005C4EA4"/>
    <w:rsid w:val="005C52D1"/>
    <w:rsid w:val="005C5398"/>
    <w:rsid w:val="005C561F"/>
    <w:rsid w:val="005C5649"/>
    <w:rsid w:val="005C57EF"/>
    <w:rsid w:val="005C5CF8"/>
    <w:rsid w:val="005C5DA2"/>
    <w:rsid w:val="005C5E29"/>
    <w:rsid w:val="005C5E7B"/>
    <w:rsid w:val="005C5F25"/>
    <w:rsid w:val="005C6425"/>
    <w:rsid w:val="005C65E9"/>
    <w:rsid w:val="005C67AD"/>
    <w:rsid w:val="005C68ED"/>
    <w:rsid w:val="005C710D"/>
    <w:rsid w:val="005C7257"/>
    <w:rsid w:val="005C73C3"/>
    <w:rsid w:val="005C770D"/>
    <w:rsid w:val="005C7815"/>
    <w:rsid w:val="005C7922"/>
    <w:rsid w:val="005C7AB1"/>
    <w:rsid w:val="005C7BB0"/>
    <w:rsid w:val="005C7C1F"/>
    <w:rsid w:val="005C7FCA"/>
    <w:rsid w:val="005D004D"/>
    <w:rsid w:val="005D0296"/>
    <w:rsid w:val="005D06F7"/>
    <w:rsid w:val="005D09FA"/>
    <w:rsid w:val="005D0A57"/>
    <w:rsid w:val="005D0AA3"/>
    <w:rsid w:val="005D0C6B"/>
    <w:rsid w:val="005D0F4C"/>
    <w:rsid w:val="005D14C3"/>
    <w:rsid w:val="005D1632"/>
    <w:rsid w:val="005D1C92"/>
    <w:rsid w:val="005D1CF5"/>
    <w:rsid w:val="005D2292"/>
    <w:rsid w:val="005D2DED"/>
    <w:rsid w:val="005D2F2C"/>
    <w:rsid w:val="005D30CA"/>
    <w:rsid w:val="005D3340"/>
    <w:rsid w:val="005D3362"/>
    <w:rsid w:val="005D33F8"/>
    <w:rsid w:val="005D3516"/>
    <w:rsid w:val="005D36A8"/>
    <w:rsid w:val="005D38C8"/>
    <w:rsid w:val="005D39DA"/>
    <w:rsid w:val="005D3C50"/>
    <w:rsid w:val="005D43F9"/>
    <w:rsid w:val="005D487B"/>
    <w:rsid w:val="005D48C9"/>
    <w:rsid w:val="005D4C25"/>
    <w:rsid w:val="005D4D18"/>
    <w:rsid w:val="005D5073"/>
    <w:rsid w:val="005D521A"/>
    <w:rsid w:val="005D527B"/>
    <w:rsid w:val="005D537A"/>
    <w:rsid w:val="005D53A0"/>
    <w:rsid w:val="005D547F"/>
    <w:rsid w:val="005D5522"/>
    <w:rsid w:val="005D55C1"/>
    <w:rsid w:val="005D5643"/>
    <w:rsid w:val="005D5729"/>
    <w:rsid w:val="005D5B9F"/>
    <w:rsid w:val="005D5DD9"/>
    <w:rsid w:val="005D6279"/>
    <w:rsid w:val="005D6290"/>
    <w:rsid w:val="005D64B6"/>
    <w:rsid w:val="005D6991"/>
    <w:rsid w:val="005D6A17"/>
    <w:rsid w:val="005D6BD6"/>
    <w:rsid w:val="005D6DC2"/>
    <w:rsid w:val="005D7221"/>
    <w:rsid w:val="005D74CE"/>
    <w:rsid w:val="005D783A"/>
    <w:rsid w:val="005D7949"/>
    <w:rsid w:val="005D7BC4"/>
    <w:rsid w:val="005D7C9D"/>
    <w:rsid w:val="005D7FDD"/>
    <w:rsid w:val="005E04F3"/>
    <w:rsid w:val="005E06E5"/>
    <w:rsid w:val="005E09D0"/>
    <w:rsid w:val="005E0BC0"/>
    <w:rsid w:val="005E0D16"/>
    <w:rsid w:val="005E1342"/>
    <w:rsid w:val="005E159D"/>
    <w:rsid w:val="005E1812"/>
    <w:rsid w:val="005E18CD"/>
    <w:rsid w:val="005E1976"/>
    <w:rsid w:val="005E1BD2"/>
    <w:rsid w:val="005E1BE4"/>
    <w:rsid w:val="005E1FEA"/>
    <w:rsid w:val="005E2501"/>
    <w:rsid w:val="005E2A5A"/>
    <w:rsid w:val="005E2D4F"/>
    <w:rsid w:val="005E318B"/>
    <w:rsid w:val="005E37DB"/>
    <w:rsid w:val="005E37FE"/>
    <w:rsid w:val="005E3BA8"/>
    <w:rsid w:val="005E3BAA"/>
    <w:rsid w:val="005E3C10"/>
    <w:rsid w:val="005E3EF7"/>
    <w:rsid w:val="005E415C"/>
    <w:rsid w:val="005E4169"/>
    <w:rsid w:val="005E464E"/>
    <w:rsid w:val="005E4787"/>
    <w:rsid w:val="005E47C3"/>
    <w:rsid w:val="005E48D0"/>
    <w:rsid w:val="005E495F"/>
    <w:rsid w:val="005E4B98"/>
    <w:rsid w:val="005E4C80"/>
    <w:rsid w:val="005E53BA"/>
    <w:rsid w:val="005E5432"/>
    <w:rsid w:val="005E56A8"/>
    <w:rsid w:val="005E57FE"/>
    <w:rsid w:val="005E5CC4"/>
    <w:rsid w:val="005E5DAD"/>
    <w:rsid w:val="005E5EE2"/>
    <w:rsid w:val="005E6161"/>
    <w:rsid w:val="005E66C9"/>
    <w:rsid w:val="005E6930"/>
    <w:rsid w:val="005E6BC0"/>
    <w:rsid w:val="005E745B"/>
    <w:rsid w:val="005E76C2"/>
    <w:rsid w:val="005E77F4"/>
    <w:rsid w:val="005E79F2"/>
    <w:rsid w:val="005E7FF3"/>
    <w:rsid w:val="005F01CA"/>
    <w:rsid w:val="005F0450"/>
    <w:rsid w:val="005F0886"/>
    <w:rsid w:val="005F08AC"/>
    <w:rsid w:val="005F0A6B"/>
    <w:rsid w:val="005F0BE7"/>
    <w:rsid w:val="005F0C40"/>
    <w:rsid w:val="005F0D48"/>
    <w:rsid w:val="005F123E"/>
    <w:rsid w:val="005F19EF"/>
    <w:rsid w:val="005F1C9F"/>
    <w:rsid w:val="005F202A"/>
    <w:rsid w:val="005F2306"/>
    <w:rsid w:val="005F25C7"/>
    <w:rsid w:val="005F276B"/>
    <w:rsid w:val="005F27EE"/>
    <w:rsid w:val="005F28E4"/>
    <w:rsid w:val="005F292C"/>
    <w:rsid w:val="005F2AE5"/>
    <w:rsid w:val="005F2B30"/>
    <w:rsid w:val="005F2B6D"/>
    <w:rsid w:val="005F2C0E"/>
    <w:rsid w:val="005F2C54"/>
    <w:rsid w:val="005F2FF1"/>
    <w:rsid w:val="005F3048"/>
    <w:rsid w:val="005F308E"/>
    <w:rsid w:val="005F32AF"/>
    <w:rsid w:val="005F37A6"/>
    <w:rsid w:val="005F405A"/>
    <w:rsid w:val="005F407E"/>
    <w:rsid w:val="005F43CF"/>
    <w:rsid w:val="005F44DF"/>
    <w:rsid w:val="005F4888"/>
    <w:rsid w:val="005F490D"/>
    <w:rsid w:val="005F51A4"/>
    <w:rsid w:val="005F528B"/>
    <w:rsid w:val="005F52CD"/>
    <w:rsid w:val="005F5392"/>
    <w:rsid w:val="005F5568"/>
    <w:rsid w:val="005F55FC"/>
    <w:rsid w:val="005F5B51"/>
    <w:rsid w:val="005F628D"/>
    <w:rsid w:val="005F6718"/>
    <w:rsid w:val="005F67CA"/>
    <w:rsid w:val="005F6813"/>
    <w:rsid w:val="005F6B3F"/>
    <w:rsid w:val="005F6CC2"/>
    <w:rsid w:val="005F7463"/>
    <w:rsid w:val="005F7F78"/>
    <w:rsid w:val="0060003E"/>
    <w:rsid w:val="0060014D"/>
    <w:rsid w:val="0060015B"/>
    <w:rsid w:val="00600350"/>
    <w:rsid w:val="0060086B"/>
    <w:rsid w:val="0060090D"/>
    <w:rsid w:val="00601687"/>
    <w:rsid w:val="00601B95"/>
    <w:rsid w:val="00601BC9"/>
    <w:rsid w:val="00601FCD"/>
    <w:rsid w:val="0060207A"/>
    <w:rsid w:val="0060219F"/>
    <w:rsid w:val="006021B5"/>
    <w:rsid w:val="006023F3"/>
    <w:rsid w:val="00602878"/>
    <w:rsid w:val="00602957"/>
    <w:rsid w:val="00602B11"/>
    <w:rsid w:val="00603046"/>
    <w:rsid w:val="0060325F"/>
    <w:rsid w:val="0060328E"/>
    <w:rsid w:val="00603432"/>
    <w:rsid w:val="0060369A"/>
    <w:rsid w:val="00603965"/>
    <w:rsid w:val="00603A67"/>
    <w:rsid w:val="00603B30"/>
    <w:rsid w:val="00603BBF"/>
    <w:rsid w:val="00603FB0"/>
    <w:rsid w:val="00603FE8"/>
    <w:rsid w:val="0060415D"/>
    <w:rsid w:val="006041FC"/>
    <w:rsid w:val="00604273"/>
    <w:rsid w:val="00604483"/>
    <w:rsid w:val="00604B10"/>
    <w:rsid w:val="00604B22"/>
    <w:rsid w:val="00604CC6"/>
    <w:rsid w:val="00605341"/>
    <w:rsid w:val="006055EA"/>
    <w:rsid w:val="00605E11"/>
    <w:rsid w:val="00605FE1"/>
    <w:rsid w:val="006063FD"/>
    <w:rsid w:val="00606703"/>
    <w:rsid w:val="00606985"/>
    <w:rsid w:val="00606A15"/>
    <w:rsid w:val="00606B54"/>
    <w:rsid w:val="00606B5C"/>
    <w:rsid w:val="00606B91"/>
    <w:rsid w:val="00606C6C"/>
    <w:rsid w:val="00607134"/>
    <w:rsid w:val="00607225"/>
    <w:rsid w:val="0060725D"/>
    <w:rsid w:val="00607477"/>
    <w:rsid w:val="006077F2"/>
    <w:rsid w:val="00607948"/>
    <w:rsid w:val="00607A05"/>
    <w:rsid w:val="00607AF0"/>
    <w:rsid w:val="0061008A"/>
    <w:rsid w:val="0061046E"/>
    <w:rsid w:val="00610495"/>
    <w:rsid w:val="00610687"/>
    <w:rsid w:val="0061078A"/>
    <w:rsid w:val="00610BC4"/>
    <w:rsid w:val="00610F61"/>
    <w:rsid w:val="00611673"/>
    <w:rsid w:val="0061178E"/>
    <w:rsid w:val="00611ABE"/>
    <w:rsid w:val="00611AC9"/>
    <w:rsid w:val="00611D4E"/>
    <w:rsid w:val="00612169"/>
    <w:rsid w:val="00612266"/>
    <w:rsid w:val="00612635"/>
    <w:rsid w:val="00612744"/>
    <w:rsid w:val="0061280D"/>
    <w:rsid w:val="00612ABE"/>
    <w:rsid w:val="00612DA8"/>
    <w:rsid w:val="0061305B"/>
    <w:rsid w:val="00613185"/>
    <w:rsid w:val="006131B0"/>
    <w:rsid w:val="006131BD"/>
    <w:rsid w:val="006135D8"/>
    <w:rsid w:val="00613819"/>
    <w:rsid w:val="0061395F"/>
    <w:rsid w:val="00613B44"/>
    <w:rsid w:val="00613E53"/>
    <w:rsid w:val="0061461F"/>
    <w:rsid w:val="00614947"/>
    <w:rsid w:val="0061494A"/>
    <w:rsid w:val="00614A6A"/>
    <w:rsid w:val="00614C7B"/>
    <w:rsid w:val="00614DF5"/>
    <w:rsid w:val="00614EE9"/>
    <w:rsid w:val="006153D8"/>
    <w:rsid w:val="00615943"/>
    <w:rsid w:val="00615C06"/>
    <w:rsid w:val="00615C33"/>
    <w:rsid w:val="006160AC"/>
    <w:rsid w:val="00616189"/>
    <w:rsid w:val="00616251"/>
    <w:rsid w:val="006163FF"/>
    <w:rsid w:val="00616452"/>
    <w:rsid w:val="0061670F"/>
    <w:rsid w:val="00616C95"/>
    <w:rsid w:val="00616CBA"/>
    <w:rsid w:val="00616E3D"/>
    <w:rsid w:val="00616F43"/>
    <w:rsid w:val="006171C5"/>
    <w:rsid w:val="00617E22"/>
    <w:rsid w:val="006202CE"/>
    <w:rsid w:val="00620658"/>
    <w:rsid w:val="006209FB"/>
    <w:rsid w:val="00620B03"/>
    <w:rsid w:val="00620BE1"/>
    <w:rsid w:val="00620D7E"/>
    <w:rsid w:val="00620DBA"/>
    <w:rsid w:val="006210BB"/>
    <w:rsid w:val="00621276"/>
    <w:rsid w:val="00621578"/>
    <w:rsid w:val="006218E0"/>
    <w:rsid w:val="00621AF2"/>
    <w:rsid w:val="00621BA8"/>
    <w:rsid w:val="00621DAB"/>
    <w:rsid w:val="006221BA"/>
    <w:rsid w:val="0062244D"/>
    <w:rsid w:val="006225E1"/>
    <w:rsid w:val="006229CB"/>
    <w:rsid w:val="00622DDE"/>
    <w:rsid w:val="006232E2"/>
    <w:rsid w:val="006236A2"/>
    <w:rsid w:val="0062387E"/>
    <w:rsid w:val="006242CE"/>
    <w:rsid w:val="00624349"/>
    <w:rsid w:val="006243F9"/>
    <w:rsid w:val="0062465E"/>
    <w:rsid w:val="006248B6"/>
    <w:rsid w:val="006248EC"/>
    <w:rsid w:val="0062543C"/>
    <w:rsid w:val="00625688"/>
    <w:rsid w:val="006257A0"/>
    <w:rsid w:val="00625A08"/>
    <w:rsid w:val="00625A77"/>
    <w:rsid w:val="006260DE"/>
    <w:rsid w:val="0062630D"/>
    <w:rsid w:val="00626422"/>
    <w:rsid w:val="0062698C"/>
    <w:rsid w:val="006269AF"/>
    <w:rsid w:val="00626CDA"/>
    <w:rsid w:val="00626D28"/>
    <w:rsid w:val="00626DB7"/>
    <w:rsid w:val="00627331"/>
    <w:rsid w:val="006273A7"/>
    <w:rsid w:val="0062775D"/>
    <w:rsid w:val="00627846"/>
    <w:rsid w:val="00627D52"/>
    <w:rsid w:val="006304F4"/>
    <w:rsid w:val="006305D3"/>
    <w:rsid w:val="00630729"/>
    <w:rsid w:val="0063085C"/>
    <w:rsid w:val="00630EC5"/>
    <w:rsid w:val="00630EFA"/>
    <w:rsid w:val="0063100A"/>
    <w:rsid w:val="00631085"/>
    <w:rsid w:val="0063113C"/>
    <w:rsid w:val="00631200"/>
    <w:rsid w:val="00631949"/>
    <w:rsid w:val="006319F5"/>
    <w:rsid w:val="0063209F"/>
    <w:rsid w:val="00632113"/>
    <w:rsid w:val="00632649"/>
    <w:rsid w:val="006332C8"/>
    <w:rsid w:val="006333CF"/>
    <w:rsid w:val="006336B4"/>
    <w:rsid w:val="00633751"/>
    <w:rsid w:val="00633952"/>
    <w:rsid w:val="00633CBF"/>
    <w:rsid w:val="00634097"/>
    <w:rsid w:val="0063411E"/>
    <w:rsid w:val="00634397"/>
    <w:rsid w:val="0063448D"/>
    <w:rsid w:val="00634765"/>
    <w:rsid w:val="00634813"/>
    <w:rsid w:val="0063481E"/>
    <w:rsid w:val="00634B33"/>
    <w:rsid w:val="00634DCD"/>
    <w:rsid w:val="00634DEA"/>
    <w:rsid w:val="00635073"/>
    <w:rsid w:val="00635153"/>
    <w:rsid w:val="006351E9"/>
    <w:rsid w:val="0063524F"/>
    <w:rsid w:val="006352B0"/>
    <w:rsid w:val="006359EE"/>
    <w:rsid w:val="00635A7F"/>
    <w:rsid w:val="00635C9D"/>
    <w:rsid w:val="0063602D"/>
    <w:rsid w:val="006360FF"/>
    <w:rsid w:val="006364BE"/>
    <w:rsid w:val="0063652F"/>
    <w:rsid w:val="00636586"/>
    <w:rsid w:val="00636A47"/>
    <w:rsid w:val="00636A86"/>
    <w:rsid w:val="00636A96"/>
    <w:rsid w:val="00636C3D"/>
    <w:rsid w:val="00636D71"/>
    <w:rsid w:val="00636DE8"/>
    <w:rsid w:val="00636E21"/>
    <w:rsid w:val="006373E8"/>
    <w:rsid w:val="00637682"/>
    <w:rsid w:val="0063778E"/>
    <w:rsid w:val="00637AA5"/>
    <w:rsid w:val="00637B88"/>
    <w:rsid w:val="00637E3C"/>
    <w:rsid w:val="00637F8C"/>
    <w:rsid w:val="0064035F"/>
    <w:rsid w:val="00640905"/>
    <w:rsid w:val="00640ECF"/>
    <w:rsid w:val="006411FC"/>
    <w:rsid w:val="00641233"/>
    <w:rsid w:val="0064132C"/>
    <w:rsid w:val="00641E42"/>
    <w:rsid w:val="0064218F"/>
    <w:rsid w:val="006421E8"/>
    <w:rsid w:val="006424FE"/>
    <w:rsid w:val="0064266E"/>
    <w:rsid w:val="006427DC"/>
    <w:rsid w:val="00642978"/>
    <w:rsid w:val="006429AC"/>
    <w:rsid w:val="00642F9B"/>
    <w:rsid w:val="00643323"/>
    <w:rsid w:val="0064349D"/>
    <w:rsid w:val="00643BB0"/>
    <w:rsid w:val="00643C0D"/>
    <w:rsid w:val="00643CD5"/>
    <w:rsid w:val="00643CE1"/>
    <w:rsid w:val="006440C9"/>
    <w:rsid w:val="0064427E"/>
    <w:rsid w:val="0064432D"/>
    <w:rsid w:val="006444D8"/>
    <w:rsid w:val="00644542"/>
    <w:rsid w:val="0064489F"/>
    <w:rsid w:val="00644C29"/>
    <w:rsid w:val="00644CC9"/>
    <w:rsid w:val="00644CCF"/>
    <w:rsid w:val="00644E77"/>
    <w:rsid w:val="0064503A"/>
    <w:rsid w:val="00645323"/>
    <w:rsid w:val="0064565C"/>
    <w:rsid w:val="00645696"/>
    <w:rsid w:val="00645A4C"/>
    <w:rsid w:val="00645CED"/>
    <w:rsid w:val="00645E62"/>
    <w:rsid w:val="0064606A"/>
    <w:rsid w:val="00646413"/>
    <w:rsid w:val="00646469"/>
    <w:rsid w:val="0064650B"/>
    <w:rsid w:val="00646989"/>
    <w:rsid w:val="0064721F"/>
    <w:rsid w:val="006472B4"/>
    <w:rsid w:val="00647A40"/>
    <w:rsid w:val="00647A7B"/>
    <w:rsid w:val="00647C58"/>
    <w:rsid w:val="00647D33"/>
    <w:rsid w:val="00647FAF"/>
    <w:rsid w:val="006500CF"/>
    <w:rsid w:val="0065043D"/>
    <w:rsid w:val="00650BBF"/>
    <w:rsid w:val="0065101E"/>
    <w:rsid w:val="00651122"/>
    <w:rsid w:val="006513C4"/>
    <w:rsid w:val="006515FD"/>
    <w:rsid w:val="00651A95"/>
    <w:rsid w:val="00651BEA"/>
    <w:rsid w:val="00652183"/>
    <w:rsid w:val="00652AB8"/>
    <w:rsid w:val="00652AE2"/>
    <w:rsid w:val="00652D8A"/>
    <w:rsid w:val="00652D9E"/>
    <w:rsid w:val="0065314F"/>
    <w:rsid w:val="006531AC"/>
    <w:rsid w:val="0065325A"/>
    <w:rsid w:val="00653277"/>
    <w:rsid w:val="006533E4"/>
    <w:rsid w:val="006536CE"/>
    <w:rsid w:val="006539AA"/>
    <w:rsid w:val="006539E5"/>
    <w:rsid w:val="00653BF4"/>
    <w:rsid w:val="00653C29"/>
    <w:rsid w:val="006540DB"/>
    <w:rsid w:val="006541FB"/>
    <w:rsid w:val="006543F8"/>
    <w:rsid w:val="00654561"/>
    <w:rsid w:val="0065457A"/>
    <w:rsid w:val="0065467E"/>
    <w:rsid w:val="00654776"/>
    <w:rsid w:val="00654B23"/>
    <w:rsid w:val="00654CAB"/>
    <w:rsid w:val="00654FB9"/>
    <w:rsid w:val="006551CA"/>
    <w:rsid w:val="00655240"/>
    <w:rsid w:val="00655286"/>
    <w:rsid w:val="00655319"/>
    <w:rsid w:val="0065564D"/>
    <w:rsid w:val="00655B22"/>
    <w:rsid w:val="00655BFE"/>
    <w:rsid w:val="006560E6"/>
    <w:rsid w:val="00656203"/>
    <w:rsid w:val="006562C8"/>
    <w:rsid w:val="006563D8"/>
    <w:rsid w:val="0065643F"/>
    <w:rsid w:val="00656712"/>
    <w:rsid w:val="00656817"/>
    <w:rsid w:val="00656F58"/>
    <w:rsid w:val="00660016"/>
    <w:rsid w:val="00660077"/>
    <w:rsid w:val="006603AE"/>
    <w:rsid w:val="006603CC"/>
    <w:rsid w:val="006608D7"/>
    <w:rsid w:val="0066099A"/>
    <w:rsid w:val="00661724"/>
    <w:rsid w:val="00661945"/>
    <w:rsid w:val="006619CC"/>
    <w:rsid w:val="00661A01"/>
    <w:rsid w:val="00661AF7"/>
    <w:rsid w:val="0066201C"/>
    <w:rsid w:val="0066227E"/>
    <w:rsid w:val="006626C2"/>
    <w:rsid w:val="006629B1"/>
    <w:rsid w:val="00662A2E"/>
    <w:rsid w:val="00662C7A"/>
    <w:rsid w:val="006630F4"/>
    <w:rsid w:val="0066358F"/>
    <w:rsid w:val="006635B2"/>
    <w:rsid w:val="0066395D"/>
    <w:rsid w:val="00663A3C"/>
    <w:rsid w:val="00663B39"/>
    <w:rsid w:val="00663BD4"/>
    <w:rsid w:val="00663D5D"/>
    <w:rsid w:val="00663F79"/>
    <w:rsid w:val="00664109"/>
    <w:rsid w:val="00664255"/>
    <w:rsid w:val="006643A8"/>
    <w:rsid w:val="00664516"/>
    <w:rsid w:val="00664546"/>
    <w:rsid w:val="00664A97"/>
    <w:rsid w:val="006656BA"/>
    <w:rsid w:val="006657FE"/>
    <w:rsid w:val="006659C5"/>
    <w:rsid w:val="006661FC"/>
    <w:rsid w:val="0066634E"/>
    <w:rsid w:val="00666422"/>
    <w:rsid w:val="006665CE"/>
    <w:rsid w:val="00666B8C"/>
    <w:rsid w:val="00666C11"/>
    <w:rsid w:val="00666DA2"/>
    <w:rsid w:val="00667024"/>
    <w:rsid w:val="006670E1"/>
    <w:rsid w:val="006675D2"/>
    <w:rsid w:val="00667797"/>
    <w:rsid w:val="00667864"/>
    <w:rsid w:val="0066790D"/>
    <w:rsid w:val="00667C6F"/>
    <w:rsid w:val="00667F57"/>
    <w:rsid w:val="00667FBB"/>
    <w:rsid w:val="0067026B"/>
    <w:rsid w:val="0067031A"/>
    <w:rsid w:val="006704D7"/>
    <w:rsid w:val="006705C6"/>
    <w:rsid w:val="00670B4C"/>
    <w:rsid w:val="00670C73"/>
    <w:rsid w:val="00670CD0"/>
    <w:rsid w:val="00670E06"/>
    <w:rsid w:val="006711E9"/>
    <w:rsid w:val="00671867"/>
    <w:rsid w:val="00671AB9"/>
    <w:rsid w:val="00671AEF"/>
    <w:rsid w:val="00672057"/>
    <w:rsid w:val="006724DD"/>
    <w:rsid w:val="00672530"/>
    <w:rsid w:val="006726E2"/>
    <w:rsid w:val="00672809"/>
    <w:rsid w:val="00672DB8"/>
    <w:rsid w:val="00673233"/>
    <w:rsid w:val="0067341D"/>
    <w:rsid w:val="00673C3F"/>
    <w:rsid w:val="00673C6E"/>
    <w:rsid w:val="00673DCE"/>
    <w:rsid w:val="006740AF"/>
    <w:rsid w:val="0067419E"/>
    <w:rsid w:val="006741EC"/>
    <w:rsid w:val="00674887"/>
    <w:rsid w:val="00674A51"/>
    <w:rsid w:val="00674CAE"/>
    <w:rsid w:val="0067512F"/>
    <w:rsid w:val="006751DF"/>
    <w:rsid w:val="0067521A"/>
    <w:rsid w:val="006752F2"/>
    <w:rsid w:val="006757DA"/>
    <w:rsid w:val="00675DB7"/>
    <w:rsid w:val="00675DF5"/>
    <w:rsid w:val="00675E74"/>
    <w:rsid w:val="00675FEF"/>
    <w:rsid w:val="0067611B"/>
    <w:rsid w:val="00676422"/>
    <w:rsid w:val="00676544"/>
    <w:rsid w:val="0067666F"/>
    <w:rsid w:val="00676A58"/>
    <w:rsid w:val="00676D28"/>
    <w:rsid w:val="00676E02"/>
    <w:rsid w:val="006770D0"/>
    <w:rsid w:val="00677180"/>
    <w:rsid w:val="0067733F"/>
    <w:rsid w:val="006778C4"/>
    <w:rsid w:val="00677C37"/>
    <w:rsid w:val="00677C85"/>
    <w:rsid w:val="00677DD0"/>
    <w:rsid w:val="00677F81"/>
    <w:rsid w:val="0068008B"/>
    <w:rsid w:val="00680235"/>
    <w:rsid w:val="006804EA"/>
    <w:rsid w:val="0068053A"/>
    <w:rsid w:val="00680C72"/>
    <w:rsid w:val="00680E48"/>
    <w:rsid w:val="00680EB0"/>
    <w:rsid w:val="00680FBA"/>
    <w:rsid w:val="00681936"/>
    <w:rsid w:val="00681965"/>
    <w:rsid w:val="00681A8B"/>
    <w:rsid w:val="00681D13"/>
    <w:rsid w:val="00681EB6"/>
    <w:rsid w:val="00681F94"/>
    <w:rsid w:val="0068206C"/>
    <w:rsid w:val="00682543"/>
    <w:rsid w:val="0068279D"/>
    <w:rsid w:val="006827F6"/>
    <w:rsid w:val="00682FF9"/>
    <w:rsid w:val="0068310B"/>
    <w:rsid w:val="00683663"/>
    <w:rsid w:val="0068388E"/>
    <w:rsid w:val="00683942"/>
    <w:rsid w:val="00683957"/>
    <w:rsid w:val="00683E1B"/>
    <w:rsid w:val="00683FC6"/>
    <w:rsid w:val="00683FF6"/>
    <w:rsid w:val="0068434C"/>
    <w:rsid w:val="006846EE"/>
    <w:rsid w:val="006847B7"/>
    <w:rsid w:val="006849F3"/>
    <w:rsid w:val="00684A87"/>
    <w:rsid w:val="00684AFB"/>
    <w:rsid w:val="00684C39"/>
    <w:rsid w:val="00684C4A"/>
    <w:rsid w:val="00684CBD"/>
    <w:rsid w:val="00685714"/>
    <w:rsid w:val="006858BA"/>
    <w:rsid w:val="0068608A"/>
    <w:rsid w:val="0068626F"/>
    <w:rsid w:val="006863E1"/>
    <w:rsid w:val="0068656B"/>
    <w:rsid w:val="00686639"/>
    <w:rsid w:val="00686725"/>
    <w:rsid w:val="00686839"/>
    <w:rsid w:val="00686896"/>
    <w:rsid w:val="00686D9A"/>
    <w:rsid w:val="00686F94"/>
    <w:rsid w:val="00687035"/>
    <w:rsid w:val="00687174"/>
    <w:rsid w:val="00687357"/>
    <w:rsid w:val="006874BE"/>
    <w:rsid w:val="006876B6"/>
    <w:rsid w:val="0068789C"/>
    <w:rsid w:val="00687A3C"/>
    <w:rsid w:val="00687AF2"/>
    <w:rsid w:val="00687CB8"/>
    <w:rsid w:val="00687FD1"/>
    <w:rsid w:val="006901DA"/>
    <w:rsid w:val="006907F9"/>
    <w:rsid w:val="006908D5"/>
    <w:rsid w:val="0069094F"/>
    <w:rsid w:val="00690A2C"/>
    <w:rsid w:val="00690F33"/>
    <w:rsid w:val="0069113E"/>
    <w:rsid w:val="00691178"/>
    <w:rsid w:val="006918FC"/>
    <w:rsid w:val="00691E1C"/>
    <w:rsid w:val="00692391"/>
    <w:rsid w:val="0069257C"/>
    <w:rsid w:val="00692834"/>
    <w:rsid w:val="00692874"/>
    <w:rsid w:val="006929B0"/>
    <w:rsid w:val="00692C48"/>
    <w:rsid w:val="00693027"/>
    <w:rsid w:val="006930E4"/>
    <w:rsid w:val="006931A4"/>
    <w:rsid w:val="0069341F"/>
    <w:rsid w:val="0069347A"/>
    <w:rsid w:val="0069357C"/>
    <w:rsid w:val="006936A3"/>
    <w:rsid w:val="00693977"/>
    <w:rsid w:val="00693D23"/>
    <w:rsid w:val="0069420D"/>
    <w:rsid w:val="00694278"/>
    <w:rsid w:val="00694309"/>
    <w:rsid w:val="00694741"/>
    <w:rsid w:val="00694770"/>
    <w:rsid w:val="006947A4"/>
    <w:rsid w:val="00694848"/>
    <w:rsid w:val="00694912"/>
    <w:rsid w:val="00694ADB"/>
    <w:rsid w:val="006956BE"/>
    <w:rsid w:val="00695A62"/>
    <w:rsid w:val="00695B95"/>
    <w:rsid w:val="00695F34"/>
    <w:rsid w:val="00696462"/>
    <w:rsid w:val="006965C5"/>
    <w:rsid w:val="00696685"/>
    <w:rsid w:val="00696F2A"/>
    <w:rsid w:val="00697140"/>
    <w:rsid w:val="006972B1"/>
    <w:rsid w:val="0069744C"/>
    <w:rsid w:val="0069770C"/>
    <w:rsid w:val="006978B7"/>
    <w:rsid w:val="006978CB"/>
    <w:rsid w:val="00697901"/>
    <w:rsid w:val="0069796B"/>
    <w:rsid w:val="00697B6C"/>
    <w:rsid w:val="00697DAB"/>
    <w:rsid w:val="00697E1B"/>
    <w:rsid w:val="00697F99"/>
    <w:rsid w:val="006A00AC"/>
    <w:rsid w:val="006A0118"/>
    <w:rsid w:val="006A0C6E"/>
    <w:rsid w:val="006A0F29"/>
    <w:rsid w:val="006A1732"/>
    <w:rsid w:val="006A1C3A"/>
    <w:rsid w:val="006A1CCF"/>
    <w:rsid w:val="006A2095"/>
    <w:rsid w:val="006A20F9"/>
    <w:rsid w:val="006A2320"/>
    <w:rsid w:val="006A2489"/>
    <w:rsid w:val="006A27D0"/>
    <w:rsid w:val="006A27EA"/>
    <w:rsid w:val="006A29AF"/>
    <w:rsid w:val="006A2CD3"/>
    <w:rsid w:val="006A2DAB"/>
    <w:rsid w:val="006A2FF1"/>
    <w:rsid w:val="006A3345"/>
    <w:rsid w:val="006A34B7"/>
    <w:rsid w:val="006A35E8"/>
    <w:rsid w:val="006A36B0"/>
    <w:rsid w:val="006A3BF2"/>
    <w:rsid w:val="006A4300"/>
    <w:rsid w:val="006A4649"/>
    <w:rsid w:val="006A4983"/>
    <w:rsid w:val="006A51A7"/>
    <w:rsid w:val="006A53C3"/>
    <w:rsid w:val="006A5622"/>
    <w:rsid w:val="006A5680"/>
    <w:rsid w:val="006A57DE"/>
    <w:rsid w:val="006A5818"/>
    <w:rsid w:val="006A5AAF"/>
    <w:rsid w:val="006A6033"/>
    <w:rsid w:val="006A6405"/>
    <w:rsid w:val="006A6A56"/>
    <w:rsid w:val="006A71A6"/>
    <w:rsid w:val="006A74E3"/>
    <w:rsid w:val="006A785A"/>
    <w:rsid w:val="006A7BAB"/>
    <w:rsid w:val="006A7CD7"/>
    <w:rsid w:val="006A7CD9"/>
    <w:rsid w:val="006B032E"/>
    <w:rsid w:val="006B0427"/>
    <w:rsid w:val="006B0822"/>
    <w:rsid w:val="006B0B72"/>
    <w:rsid w:val="006B0CAE"/>
    <w:rsid w:val="006B0D74"/>
    <w:rsid w:val="006B0E66"/>
    <w:rsid w:val="006B1914"/>
    <w:rsid w:val="006B1BB8"/>
    <w:rsid w:val="006B1C10"/>
    <w:rsid w:val="006B1ED5"/>
    <w:rsid w:val="006B2224"/>
    <w:rsid w:val="006B286A"/>
    <w:rsid w:val="006B28CE"/>
    <w:rsid w:val="006B2AD8"/>
    <w:rsid w:val="006B2C2F"/>
    <w:rsid w:val="006B2E65"/>
    <w:rsid w:val="006B32D2"/>
    <w:rsid w:val="006B3345"/>
    <w:rsid w:val="006B3B0F"/>
    <w:rsid w:val="006B3BF3"/>
    <w:rsid w:val="006B3DC3"/>
    <w:rsid w:val="006B40D4"/>
    <w:rsid w:val="006B41B2"/>
    <w:rsid w:val="006B41B5"/>
    <w:rsid w:val="006B447D"/>
    <w:rsid w:val="006B450B"/>
    <w:rsid w:val="006B465C"/>
    <w:rsid w:val="006B4964"/>
    <w:rsid w:val="006B4978"/>
    <w:rsid w:val="006B4B35"/>
    <w:rsid w:val="006B4B89"/>
    <w:rsid w:val="006B4CA5"/>
    <w:rsid w:val="006B4F52"/>
    <w:rsid w:val="006B528D"/>
    <w:rsid w:val="006B5484"/>
    <w:rsid w:val="006B5633"/>
    <w:rsid w:val="006B56D0"/>
    <w:rsid w:val="006B58DA"/>
    <w:rsid w:val="006B5A3F"/>
    <w:rsid w:val="006B5E02"/>
    <w:rsid w:val="006B5F84"/>
    <w:rsid w:val="006B6DEA"/>
    <w:rsid w:val="006B70D6"/>
    <w:rsid w:val="006B7168"/>
    <w:rsid w:val="006B7256"/>
    <w:rsid w:val="006B7A51"/>
    <w:rsid w:val="006C007D"/>
    <w:rsid w:val="006C0392"/>
    <w:rsid w:val="006C066B"/>
    <w:rsid w:val="006C073E"/>
    <w:rsid w:val="006C0802"/>
    <w:rsid w:val="006C0B17"/>
    <w:rsid w:val="006C0B32"/>
    <w:rsid w:val="006C0C13"/>
    <w:rsid w:val="006C0C57"/>
    <w:rsid w:val="006C0E35"/>
    <w:rsid w:val="006C15E1"/>
    <w:rsid w:val="006C185F"/>
    <w:rsid w:val="006C1E0B"/>
    <w:rsid w:val="006C21CA"/>
    <w:rsid w:val="006C22E6"/>
    <w:rsid w:val="006C2A66"/>
    <w:rsid w:val="006C2BE4"/>
    <w:rsid w:val="006C330A"/>
    <w:rsid w:val="006C3311"/>
    <w:rsid w:val="006C3381"/>
    <w:rsid w:val="006C34EB"/>
    <w:rsid w:val="006C38CD"/>
    <w:rsid w:val="006C4486"/>
    <w:rsid w:val="006C4771"/>
    <w:rsid w:val="006C4A3C"/>
    <w:rsid w:val="006C4B6F"/>
    <w:rsid w:val="006C4DCE"/>
    <w:rsid w:val="006C4FFD"/>
    <w:rsid w:val="006C5D09"/>
    <w:rsid w:val="006C5DFA"/>
    <w:rsid w:val="006C608A"/>
    <w:rsid w:val="006C6143"/>
    <w:rsid w:val="006C6662"/>
    <w:rsid w:val="006C692B"/>
    <w:rsid w:val="006C6CAA"/>
    <w:rsid w:val="006C6CD7"/>
    <w:rsid w:val="006C6E14"/>
    <w:rsid w:val="006C702E"/>
    <w:rsid w:val="006C7064"/>
    <w:rsid w:val="006C7068"/>
    <w:rsid w:val="006C70D6"/>
    <w:rsid w:val="006C72BC"/>
    <w:rsid w:val="006C769A"/>
    <w:rsid w:val="006C779F"/>
    <w:rsid w:val="006C7ABA"/>
    <w:rsid w:val="006D00BE"/>
    <w:rsid w:val="006D0242"/>
    <w:rsid w:val="006D0275"/>
    <w:rsid w:val="006D030A"/>
    <w:rsid w:val="006D09D3"/>
    <w:rsid w:val="006D0B0D"/>
    <w:rsid w:val="006D0BD0"/>
    <w:rsid w:val="006D0C64"/>
    <w:rsid w:val="006D0CA8"/>
    <w:rsid w:val="006D1195"/>
    <w:rsid w:val="006D167F"/>
    <w:rsid w:val="006D1682"/>
    <w:rsid w:val="006D1C96"/>
    <w:rsid w:val="006D1EDA"/>
    <w:rsid w:val="006D2042"/>
    <w:rsid w:val="006D25EA"/>
    <w:rsid w:val="006D26A5"/>
    <w:rsid w:val="006D26E6"/>
    <w:rsid w:val="006D2708"/>
    <w:rsid w:val="006D2771"/>
    <w:rsid w:val="006D2A0A"/>
    <w:rsid w:val="006D2B7B"/>
    <w:rsid w:val="006D2CD4"/>
    <w:rsid w:val="006D2FF9"/>
    <w:rsid w:val="006D3021"/>
    <w:rsid w:val="006D3082"/>
    <w:rsid w:val="006D31A7"/>
    <w:rsid w:val="006D3C80"/>
    <w:rsid w:val="006D3E64"/>
    <w:rsid w:val="006D3F5B"/>
    <w:rsid w:val="006D40BA"/>
    <w:rsid w:val="006D4146"/>
    <w:rsid w:val="006D4459"/>
    <w:rsid w:val="006D4600"/>
    <w:rsid w:val="006D4B1C"/>
    <w:rsid w:val="006D4CF7"/>
    <w:rsid w:val="006D4EC0"/>
    <w:rsid w:val="006D4F54"/>
    <w:rsid w:val="006D514A"/>
    <w:rsid w:val="006D53B3"/>
    <w:rsid w:val="006D56DA"/>
    <w:rsid w:val="006D6059"/>
    <w:rsid w:val="006D653B"/>
    <w:rsid w:val="006D6647"/>
    <w:rsid w:val="006D670E"/>
    <w:rsid w:val="006D6BD3"/>
    <w:rsid w:val="006D6DC8"/>
    <w:rsid w:val="006D6FD4"/>
    <w:rsid w:val="006D702A"/>
    <w:rsid w:val="006D714F"/>
    <w:rsid w:val="006D723E"/>
    <w:rsid w:val="006D7326"/>
    <w:rsid w:val="006D7640"/>
    <w:rsid w:val="006D76C8"/>
    <w:rsid w:val="006D7777"/>
    <w:rsid w:val="006D7B09"/>
    <w:rsid w:val="006D7BE9"/>
    <w:rsid w:val="006E0185"/>
    <w:rsid w:val="006E0348"/>
    <w:rsid w:val="006E0628"/>
    <w:rsid w:val="006E0718"/>
    <w:rsid w:val="006E07C1"/>
    <w:rsid w:val="006E0A22"/>
    <w:rsid w:val="006E0A26"/>
    <w:rsid w:val="006E0CE4"/>
    <w:rsid w:val="006E1140"/>
    <w:rsid w:val="006E1577"/>
    <w:rsid w:val="006E15D9"/>
    <w:rsid w:val="006E18A0"/>
    <w:rsid w:val="006E1B81"/>
    <w:rsid w:val="006E1CC3"/>
    <w:rsid w:val="006E1E61"/>
    <w:rsid w:val="006E1F1E"/>
    <w:rsid w:val="006E21C0"/>
    <w:rsid w:val="006E2431"/>
    <w:rsid w:val="006E2A70"/>
    <w:rsid w:val="006E2AFE"/>
    <w:rsid w:val="006E30E8"/>
    <w:rsid w:val="006E3178"/>
    <w:rsid w:val="006E31CC"/>
    <w:rsid w:val="006E36D6"/>
    <w:rsid w:val="006E3873"/>
    <w:rsid w:val="006E3E0D"/>
    <w:rsid w:val="006E400E"/>
    <w:rsid w:val="006E43AD"/>
    <w:rsid w:val="006E43EA"/>
    <w:rsid w:val="006E4434"/>
    <w:rsid w:val="006E46C4"/>
    <w:rsid w:val="006E511E"/>
    <w:rsid w:val="006E5BFC"/>
    <w:rsid w:val="006E5C62"/>
    <w:rsid w:val="006E617C"/>
    <w:rsid w:val="006E6580"/>
    <w:rsid w:val="006E6C1C"/>
    <w:rsid w:val="006E6E81"/>
    <w:rsid w:val="006F014C"/>
    <w:rsid w:val="006F0220"/>
    <w:rsid w:val="006F06A7"/>
    <w:rsid w:val="006F0933"/>
    <w:rsid w:val="006F0F66"/>
    <w:rsid w:val="006F102E"/>
    <w:rsid w:val="006F10A2"/>
    <w:rsid w:val="006F1147"/>
    <w:rsid w:val="006F131A"/>
    <w:rsid w:val="006F132B"/>
    <w:rsid w:val="006F136F"/>
    <w:rsid w:val="006F15E1"/>
    <w:rsid w:val="006F162B"/>
    <w:rsid w:val="006F166A"/>
    <w:rsid w:val="006F1810"/>
    <w:rsid w:val="006F23E3"/>
    <w:rsid w:val="006F2420"/>
    <w:rsid w:val="006F246D"/>
    <w:rsid w:val="006F2517"/>
    <w:rsid w:val="006F2984"/>
    <w:rsid w:val="006F2C23"/>
    <w:rsid w:val="006F2EC1"/>
    <w:rsid w:val="006F3013"/>
    <w:rsid w:val="006F3055"/>
    <w:rsid w:val="006F36E4"/>
    <w:rsid w:val="006F392B"/>
    <w:rsid w:val="006F435D"/>
    <w:rsid w:val="006F46F0"/>
    <w:rsid w:val="006F489F"/>
    <w:rsid w:val="006F48FA"/>
    <w:rsid w:val="006F4E62"/>
    <w:rsid w:val="006F4F95"/>
    <w:rsid w:val="006F4FC3"/>
    <w:rsid w:val="006F4FD1"/>
    <w:rsid w:val="006F58FB"/>
    <w:rsid w:val="006F5AEF"/>
    <w:rsid w:val="006F5C7E"/>
    <w:rsid w:val="006F5E4A"/>
    <w:rsid w:val="006F5ED6"/>
    <w:rsid w:val="006F5F35"/>
    <w:rsid w:val="006F609C"/>
    <w:rsid w:val="006F62B0"/>
    <w:rsid w:val="006F6789"/>
    <w:rsid w:val="006F6EE3"/>
    <w:rsid w:val="006F7229"/>
    <w:rsid w:val="006F7316"/>
    <w:rsid w:val="006F7422"/>
    <w:rsid w:val="006F76DA"/>
    <w:rsid w:val="006F77A4"/>
    <w:rsid w:val="006F77C0"/>
    <w:rsid w:val="006F7C1E"/>
    <w:rsid w:val="007001E4"/>
    <w:rsid w:val="007005A8"/>
    <w:rsid w:val="00700A03"/>
    <w:rsid w:val="00700A1C"/>
    <w:rsid w:val="00700AC5"/>
    <w:rsid w:val="00700BCF"/>
    <w:rsid w:val="00700C24"/>
    <w:rsid w:val="00700D6D"/>
    <w:rsid w:val="00700DF6"/>
    <w:rsid w:val="00700FB8"/>
    <w:rsid w:val="00701340"/>
    <w:rsid w:val="00701459"/>
    <w:rsid w:val="00701569"/>
    <w:rsid w:val="0070185D"/>
    <w:rsid w:val="00701AD2"/>
    <w:rsid w:val="00701E1A"/>
    <w:rsid w:val="007020C4"/>
    <w:rsid w:val="0070211B"/>
    <w:rsid w:val="00702392"/>
    <w:rsid w:val="007026B9"/>
    <w:rsid w:val="0070291B"/>
    <w:rsid w:val="00702BB9"/>
    <w:rsid w:val="00702BCE"/>
    <w:rsid w:val="00702E55"/>
    <w:rsid w:val="00702E5B"/>
    <w:rsid w:val="00702FB4"/>
    <w:rsid w:val="00703163"/>
    <w:rsid w:val="007032D3"/>
    <w:rsid w:val="007037D2"/>
    <w:rsid w:val="007037D5"/>
    <w:rsid w:val="007038E9"/>
    <w:rsid w:val="0070395A"/>
    <w:rsid w:val="00703CAD"/>
    <w:rsid w:val="00704008"/>
    <w:rsid w:val="00704132"/>
    <w:rsid w:val="0070425F"/>
    <w:rsid w:val="0070437D"/>
    <w:rsid w:val="007045BF"/>
    <w:rsid w:val="00704759"/>
    <w:rsid w:val="007047A7"/>
    <w:rsid w:val="007048FE"/>
    <w:rsid w:val="00704A26"/>
    <w:rsid w:val="00704A4C"/>
    <w:rsid w:val="00704A81"/>
    <w:rsid w:val="00704E4F"/>
    <w:rsid w:val="00706109"/>
    <w:rsid w:val="00706B78"/>
    <w:rsid w:val="00706C9F"/>
    <w:rsid w:val="00706DB5"/>
    <w:rsid w:val="00706EE2"/>
    <w:rsid w:val="00706F89"/>
    <w:rsid w:val="0070735D"/>
    <w:rsid w:val="0070749E"/>
    <w:rsid w:val="00707647"/>
    <w:rsid w:val="007077B9"/>
    <w:rsid w:val="0070784D"/>
    <w:rsid w:val="0070786A"/>
    <w:rsid w:val="00707AA5"/>
    <w:rsid w:val="00707B45"/>
    <w:rsid w:val="00707BE1"/>
    <w:rsid w:val="00707FF9"/>
    <w:rsid w:val="00710009"/>
    <w:rsid w:val="00710248"/>
    <w:rsid w:val="00710254"/>
    <w:rsid w:val="00710256"/>
    <w:rsid w:val="00710554"/>
    <w:rsid w:val="00710D4B"/>
    <w:rsid w:val="00710FA6"/>
    <w:rsid w:val="00711708"/>
    <w:rsid w:val="00711733"/>
    <w:rsid w:val="00711825"/>
    <w:rsid w:val="00711B32"/>
    <w:rsid w:val="00711DFB"/>
    <w:rsid w:val="007120E6"/>
    <w:rsid w:val="00712223"/>
    <w:rsid w:val="0071243C"/>
    <w:rsid w:val="0071245C"/>
    <w:rsid w:val="007126CC"/>
    <w:rsid w:val="007129A8"/>
    <w:rsid w:val="00712A43"/>
    <w:rsid w:val="00712AB5"/>
    <w:rsid w:val="00712B7E"/>
    <w:rsid w:val="00712C61"/>
    <w:rsid w:val="00712C6B"/>
    <w:rsid w:val="00712DFF"/>
    <w:rsid w:val="007131AC"/>
    <w:rsid w:val="0071337A"/>
    <w:rsid w:val="007134F4"/>
    <w:rsid w:val="00713552"/>
    <w:rsid w:val="0071381A"/>
    <w:rsid w:val="00713CFB"/>
    <w:rsid w:val="00713D25"/>
    <w:rsid w:val="00713EA4"/>
    <w:rsid w:val="0071401A"/>
    <w:rsid w:val="0071453F"/>
    <w:rsid w:val="007146F0"/>
    <w:rsid w:val="00714986"/>
    <w:rsid w:val="00714CDC"/>
    <w:rsid w:val="007154FC"/>
    <w:rsid w:val="007155CE"/>
    <w:rsid w:val="00715CB4"/>
    <w:rsid w:val="007160AE"/>
    <w:rsid w:val="00716201"/>
    <w:rsid w:val="0071668A"/>
    <w:rsid w:val="00716BA3"/>
    <w:rsid w:val="00716E0E"/>
    <w:rsid w:val="00717329"/>
    <w:rsid w:val="00717403"/>
    <w:rsid w:val="00717479"/>
    <w:rsid w:val="0071748C"/>
    <w:rsid w:val="007174DD"/>
    <w:rsid w:val="00717998"/>
    <w:rsid w:val="00717E33"/>
    <w:rsid w:val="00717E3D"/>
    <w:rsid w:val="00717F78"/>
    <w:rsid w:val="00717F9A"/>
    <w:rsid w:val="0072065D"/>
    <w:rsid w:val="007207C3"/>
    <w:rsid w:val="00720DCB"/>
    <w:rsid w:val="00721015"/>
    <w:rsid w:val="0072111B"/>
    <w:rsid w:val="00721208"/>
    <w:rsid w:val="00721405"/>
    <w:rsid w:val="00721540"/>
    <w:rsid w:val="007216CD"/>
    <w:rsid w:val="007217E3"/>
    <w:rsid w:val="007218B1"/>
    <w:rsid w:val="007218FA"/>
    <w:rsid w:val="00721A89"/>
    <w:rsid w:val="00721CA7"/>
    <w:rsid w:val="00722165"/>
    <w:rsid w:val="007224E7"/>
    <w:rsid w:val="007224FC"/>
    <w:rsid w:val="0072263E"/>
    <w:rsid w:val="00722BF8"/>
    <w:rsid w:val="00722D22"/>
    <w:rsid w:val="007230C7"/>
    <w:rsid w:val="00723182"/>
    <w:rsid w:val="007231C2"/>
    <w:rsid w:val="007234E1"/>
    <w:rsid w:val="007238E3"/>
    <w:rsid w:val="00723ED5"/>
    <w:rsid w:val="0072405F"/>
    <w:rsid w:val="007244BC"/>
    <w:rsid w:val="007247B6"/>
    <w:rsid w:val="0072497E"/>
    <w:rsid w:val="00724B2B"/>
    <w:rsid w:val="00724B82"/>
    <w:rsid w:val="00724E97"/>
    <w:rsid w:val="00725121"/>
    <w:rsid w:val="007256A2"/>
    <w:rsid w:val="007257CC"/>
    <w:rsid w:val="007268C1"/>
    <w:rsid w:val="00726949"/>
    <w:rsid w:val="00726A0A"/>
    <w:rsid w:val="00726C14"/>
    <w:rsid w:val="00726E4D"/>
    <w:rsid w:val="0072709B"/>
    <w:rsid w:val="007271C3"/>
    <w:rsid w:val="00727212"/>
    <w:rsid w:val="007272BC"/>
    <w:rsid w:val="00727558"/>
    <w:rsid w:val="00727579"/>
    <w:rsid w:val="007276C9"/>
    <w:rsid w:val="00727A3D"/>
    <w:rsid w:val="00727BF2"/>
    <w:rsid w:val="00727C81"/>
    <w:rsid w:val="00727DCC"/>
    <w:rsid w:val="00727E19"/>
    <w:rsid w:val="00727F00"/>
    <w:rsid w:val="0073047F"/>
    <w:rsid w:val="007304FB"/>
    <w:rsid w:val="007305DF"/>
    <w:rsid w:val="007307AD"/>
    <w:rsid w:val="0073084A"/>
    <w:rsid w:val="00730D34"/>
    <w:rsid w:val="007310F8"/>
    <w:rsid w:val="0073172A"/>
    <w:rsid w:val="00731918"/>
    <w:rsid w:val="00731BC1"/>
    <w:rsid w:val="00731BE3"/>
    <w:rsid w:val="00731DFB"/>
    <w:rsid w:val="00731E82"/>
    <w:rsid w:val="00731F43"/>
    <w:rsid w:val="00731FD6"/>
    <w:rsid w:val="007321B4"/>
    <w:rsid w:val="007322C2"/>
    <w:rsid w:val="00732388"/>
    <w:rsid w:val="007325BC"/>
    <w:rsid w:val="00732904"/>
    <w:rsid w:val="00732C9A"/>
    <w:rsid w:val="0073326E"/>
    <w:rsid w:val="007332C3"/>
    <w:rsid w:val="00733358"/>
    <w:rsid w:val="00733732"/>
    <w:rsid w:val="0073387B"/>
    <w:rsid w:val="00733B66"/>
    <w:rsid w:val="00733C0B"/>
    <w:rsid w:val="00733E31"/>
    <w:rsid w:val="007341FC"/>
    <w:rsid w:val="00734272"/>
    <w:rsid w:val="00734500"/>
    <w:rsid w:val="0073451E"/>
    <w:rsid w:val="007345D9"/>
    <w:rsid w:val="00734604"/>
    <w:rsid w:val="007348C7"/>
    <w:rsid w:val="00734D41"/>
    <w:rsid w:val="00734F87"/>
    <w:rsid w:val="00734F99"/>
    <w:rsid w:val="007352A7"/>
    <w:rsid w:val="007359A9"/>
    <w:rsid w:val="00735D02"/>
    <w:rsid w:val="00735EF8"/>
    <w:rsid w:val="007360E8"/>
    <w:rsid w:val="0073619F"/>
    <w:rsid w:val="007362F8"/>
    <w:rsid w:val="007364D3"/>
    <w:rsid w:val="007364E4"/>
    <w:rsid w:val="00736779"/>
    <w:rsid w:val="007368E3"/>
    <w:rsid w:val="00737247"/>
    <w:rsid w:val="0073725D"/>
    <w:rsid w:val="00737695"/>
    <w:rsid w:val="007378CD"/>
    <w:rsid w:val="00737932"/>
    <w:rsid w:val="00737E54"/>
    <w:rsid w:val="00737F39"/>
    <w:rsid w:val="00740073"/>
    <w:rsid w:val="007402AF"/>
    <w:rsid w:val="0074035D"/>
    <w:rsid w:val="00740A98"/>
    <w:rsid w:val="00740B33"/>
    <w:rsid w:val="00740BBD"/>
    <w:rsid w:val="0074118A"/>
    <w:rsid w:val="007416FA"/>
    <w:rsid w:val="007417B1"/>
    <w:rsid w:val="00741DB4"/>
    <w:rsid w:val="00741DE7"/>
    <w:rsid w:val="00741DFF"/>
    <w:rsid w:val="00741E15"/>
    <w:rsid w:val="00741E4D"/>
    <w:rsid w:val="00741E6B"/>
    <w:rsid w:val="00741FBE"/>
    <w:rsid w:val="007422AB"/>
    <w:rsid w:val="007424EC"/>
    <w:rsid w:val="00742A48"/>
    <w:rsid w:val="00742E75"/>
    <w:rsid w:val="00742FCF"/>
    <w:rsid w:val="0074316E"/>
    <w:rsid w:val="007431E9"/>
    <w:rsid w:val="00743532"/>
    <w:rsid w:val="00743638"/>
    <w:rsid w:val="007438C4"/>
    <w:rsid w:val="007438DC"/>
    <w:rsid w:val="0074399B"/>
    <w:rsid w:val="007439AA"/>
    <w:rsid w:val="00743BF4"/>
    <w:rsid w:val="00743C37"/>
    <w:rsid w:val="0074429F"/>
    <w:rsid w:val="007444D8"/>
    <w:rsid w:val="00744738"/>
    <w:rsid w:val="00744A29"/>
    <w:rsid w:val="00744F45"/>
    <w:rsid w:val="00744F8A"/>
    <w:rsid w:val="00745227"/>
    <w:rsid w:val="007455BF"/>
    <w:rsid w:val="00745A3C"/>
    <w:rsid w:val="00745C27"/>
    <w:rsid w:val="00745D68"/>
    <w:rsid w:val="00745F3E"/>
    <w:rsid w:val="00746083"/>
    <w:rsid w:val="00746322"/>
    <w:rsid w:val="0074637E"/>
    <w:rsid w:val="0074655C"/>
    <w:rsid w:val="00746B81"/>
    <w:rsid w:val="00746C64"/>
    <w:rsid w:val="0074712E"/>
    <w:rsid w:val="00747235"/>
    <w:rsid w:val="00747373"/>
    <w:rsid w:val="007474D1"/>
    <w:rsid w:val="00747771"/>
    <w:rsid w:val="00747877"/>
    <w:rsid w:val="00747FDB"/>
    <w:rsid w:val="007503CD"/>
    <w:rsid w:val="00750430"/>
    <w:rsid w:val="007504F5"/>
    <w:rsid w:val="007505BF"/>
    <w:rsid w:val="00750B1B"/>
    <w:rsid w:val="00750E4F"/>
    <w:rsid w:val="00750FC8"/>
    <w:rsid w:val="007512AC"/>
    <w:rsid w:val="00751321"/>
    <w:rsid w:val="007514ED"/>
    <w:rsid w:val="007516EF"/>
    <w:rsid w:val="00751962"/>
    <w:rsid w:val="007519B7"/>
    <w:rsid w:val="00751C69"/>
    <w:rsid w:val="00751E42"/>
    <w:rsid w:val="0075236B"/>
    <w:rsid w:val="00752A22"/>
    <w:rsid w:val="00752D2B"/>
    <w:rsid w:val="00752ECA"/>
    <w:rsid w:val="00753010"/>
    <w:rsid w:val="0075301C"/>
    <w:rsid w:val="00753037"/>
    <w:rsid w:val="00753081"/>
    <w:rsid w:val="00753242"/>
    <w:rsid w:val="0075373A"/>
    <w:rsid w:val="00753864"/>
    <w:rsid w:val="0075389A"/>
    <w:rsid w:val="007539C1"/>
    <w:rsid w:val="00753A32"/>
    <w:rsid w:val="00753A3F"/>
    <w:rsid w:val="00753A93"/>
    <w:rsid w:val="00753ABE"/>
    <w:rsid w:val="00753B29"/>
    <w:rsid w:val="00753B63"/>
    <w:rsid w:val="00753D05"/>
    <w:rsid w:val="00753D25"/>
    <w:rsid w:val="007540FA"/>
    <w:rsid w:val="0075444E"/>
    <w:rsid w:val="00754475"/>
    <w:rsid w:val="007547EE"/>
    <w:rsid w:val="007548DA"/>
    <w:rsid w:val="00754982"/>
    <w:rsid w:val="00754D0A"/>
    <w:rsid w:val="007551A5"/>
    <w:rsid w:val="007555C2"/>
    <w:rsid w:val="007556FF"/>
    <w:rsid w:val="00755E3C"/>
    <w:rsid w:val="00756276"/>
    <w:rsid w:val="00756316"/>
    <w:rsid w:val="00756378"/>
    <w:rsid w:val="0075659D"/>
    <w:rsid w:val="007565C3"/>
    <w:rsid w:val="007566AF"/>
    <w:rsid w:val="0075672E"/>
    <w:rsid w:val="007567B9"/>
    <w:rsid w:val="007568EB"/>
    <w:rsid w:val="00756BFD"/>
    <w:rsid w:val="00756CC9"/>
    <w:rsid w:val="00756CD1"/>
    <w:rsid w:val="00757126"/>
    <w:rsid w:val="00757661"/>
    <w:rsid w:val="007578C9"/>
    <w:rsid w:val="00757C3C"/>
    <w:rsid w:val="00757ECE"/>
    <w:rsid w:val="00757ED2"/>
    <w:rsid w:val="0076007B"/>
    <w:rsid w:val="007600F9"/>
    <w:rsid w:val="007601D5"/>
    <w:rsid w:val="00760255"/>
    <w:rsid w:val="00760648"/>
    <w:rsid w:val="00760654"/>
    <w:rsid w:val="007606B0"/>
    <w:rsid w:val="00760BBF"/>
    <w:rsid w:val="00760E7C"/>
    <w:rsid w:val="007612FE"/>
    <w:rsid w:val="00761607"/>
    <w:rsid w:val="00761B51"/>
    <w:rsid w:val="00762169"/>
    <w:rsid w:val="007621C9"/>
    <w:rsid w:val="0076249D"/>
    <w:rsid w:val="00762E23"/>
    <w:rsid w:val="00763048"/>
    <w:rsid w:val="00763051"/>
    <w:rsid w:val="007639EF"/>
    <w:rsid w:val="00763A12"/>
    <w:rsid w:val="00763B44"/>
    <w:rsid w:val="00763F77"/>
    <w:rsid w:val="0076407F"/>
    <w:rsid w:val="0076433F"/>
    <w:rsid w:val="007647C1"/>
    <w:rsid w:val="007649B5"/>
    <w:rsid w:val="007649D4"/>
    <w:rsid w:val="007656B9"/>
    <w:rsid w:val="007668FE"/>
    <w:rsid w:val="00766BAC"/>
    <w:rsid w:val="00766ECD"/>
    <w:rsid w:val="0076755A"/>
    <w:rsid w:val="00767633"/>
    <w:rsid w:val="00767897"/>
    <w:rsid w:val="00767E48"/>
    <w:rsid w:val="00767F4C"/>
    <w:rsid w:val="00767F5A"/>
    <w:rsid w:val="00767FAA"/>
    <w:rsid w:val="00770480"/>
    <w:rsid w:val="007706D1"/>
    <w:rsid w:val="00770A6D"/>
    <w:rsid w:val="00770B29"/>
    <w:rsid w:val="00770BFB"/>
    <w:rsid w:val="00770CBF"/>
    <w:rsid w:val="00770CD9"/>
    <w:rsid w:val="00770DD4"/>
    <w:rsid w:val="00770FE9"/>
    <w:rsid w:val="0077116A"/>
    <w:rsid w:val="007711EA"/>
    <w:rsid w:val="00771382"/>
    <w:rsid w:val="007715C5"/>
    <w:rsid w:val="00771E25"/>
    <w:rsid w:val="0077229F"/>
    <w:rsid w:val="0077245C"/>
    <w:rsid w:val="00772693"/>
    <w:rsid w:val="007728D4"/>
    <w:rsid w:val="007729D4"/>
    <w:rsid w:val="00772B07"/>
    <w:rsid w:val="00772DAE"/>
    <w:rsid w:val="007731F1"/>
    <w:rsid w:val="0077358D"/>
    <w:rsid w:val="0077387A"/>
    <w:rsid w:val="00773BFB"/>
    <w:rsid w:val="00773C61"/>
    <w:rsid w:val="00773D12"/>
    <w:rsid w:val="00773FE4"/>
    <w:rsid w:val="00774489"/>
    <w:rsid w:val="0077452A"/>
    <w:rsid w:val="00774876"/>
    <w:rsid w:val="00774A2D"/>
    <w:rsid w:val="00774A32"/>
    <w:rsid w:val="00774B58"/>
    <w:rsid w:val="00774C14"/>
    <w:rsid w:val="00774F7E"/>
    <w:rsid w:val="00775449"/>
    <w:rsid w:val="00775514"/>
    <w:rsid w:val="00775544"/>
    <w:rsid w:val="00775BE7"/>
    <w:rsid w:val="00775FDB"/>
    <w:rsid w:val="00776145"/>
    <w:rsid w:val="007762B8"/>
    <w:rsid w:val="0077667B"/>
    <w:rsid w:val="007767C0"/>
    <w:rsid w:val="0077680C"/>
    <w:rsid w:val="00776840"/>
    <w:rsid w:val="00776D6F"/>
    <w:rsid w:val="00776E3C"/>
    <w:rsid w:val="007770CF"/>
    <w:rsid w:val="007772A9"/>
    <w:rsid w:val="0077746D"/>
    <w:rsid w:val="007777AF"/>
    <w:rsid w:val="0077795C"/>
    <w:rsid w:val="00777EAA"/>
    <w:rsid w:val="007800DA"/>
    <w:rsid w:val="007801C0"/>
    <w:rsid w:val="007801E7"/>
    <w:rsid w:val="0078024C"/>
    <w:rsid w:val="0078025B"/>
    <w:rsid w:val="00780908"/>
    <w:rsid w:val="007809C1"/>
    <w:rsid w:val="00780B47"/>
    <w:rsid w:val="0078115B"/>
    <w:rsid w:val="007811CF"/>
    <w:rsid w:val="007811FC"/>
    <w:rsid w:val="00781310"/>
    <w:rsid w:val="00781358"/>
    <w:rsid w:val="00781CCA"/>
    <w:rsid w:val="00781D8B"/>
    <w:rsid w:val="00781E3F"/>
    <w:rsid w:val="00781F94"/>
    <w:rsid w:val="00782316"/>
    <w:rsid w:val="00782843"/>
    <w:rsid w:val="00782B9E"/>
    <w:rsid w:val="00782FB2"/>
    <w:rsid w:val="0078326A"/>
    <w:rsid w:val="00783372"/>
    <w:rsid w:val="007834E9"/>
    <w:rsid w:val="007835D0"/>
    <w:rsid w:val="0078364D"/>
    <w:rsid w:val="007836A4"/>
    <w:rsid w:val="007837F9"/>
    <w:rsid w:val="00783D6B"/>
    <w:rsid w:val="00783FAE"/>
    <w:rsid w:val="0078411B"/>
    <w:rsid w:val="007841DA"/>
    <w:rsid w:val="00784347"/>
    <w:rsid w:val="0078467D"/>
    <w:rsid w:val="007846E8"/>
    <w:rsid w:val="00784BC0"/>
    <w:rsid w:val="00784D57"/>
    <w:rsid w:val="00784EA0"/>
    <w:rsid w:val="00784F6D"/>
    <w:rsid w:val="00785012"/>
    <w:rsid w:val="007853D8"/>
    <w:rsid w:val="0078540D"/>
    <w:rsid w:val="0078547C"/>
    <w:rsid w:val="0078561E"/>
    <w:rsid w:val="00785796"/>
    <w:rsid w:val="00785A0B"/>
    <w:rsid w:val="00785E8F"/>
    <w:rsid w:val="00785F08"/>
    <w:rsid w:val="0078601D"/>
    <w:rsid w:val="007864AE"/>
    <w:rsid w:val="00786A96"/>
    <w:rsid w:val="007871CA"/>
    <w:rsid w:val="00787368"/>
    <w:rsid w:val="007874A5"/>
    <w:rsid w:val="007874F0"/>
    <w:rsid w:val="00787616"/>
    <w:rsid w:val="0078769D"/>
    <w:rsid w:val="0078772E"/>
    <w:rsid w:val="00787B46"/>
    <w:rsid w:val="00787B66"/>
    <w:rsid w:val="00787E67"/>
    <w:rsid w:val="00787EB8"/>
    <w:rsid w:val="007903F7"/>
    <w:rsid w:val="007909A9"/>
    <w:rsid w:val="00790B84"/>
    <w:rsid w:val="00791182"/>
    <w:rsid w:val="0079120E"/>
    <w:rsid w:val="00791889"/>
    <w:rsid w:val="00792187"/>
    <w:rsid w:val="00792193"/>
    <w:rsid w:val="00792359"/>
    <w:rsid w:val="007924A1"/>
    <w:rsid w:val="0079277C"/>
    <w:rsid w:val="007927BD"/>
    <w:rsid w:val="007927EB"/>
    <w:rsid w:val="00792BBE"/>
    <w:rsid w:val="00792F6B"/>
    <w:rsid w:val="00793000"/>
    <w:rsid w:val="00793164"/>
    <w:rsid w:val="0079339A"/>
    <w:rsid w:val="007935CD"/>
    <w:rsid w:val="00793675"/>
    <w:rsid w:val="0079368E"/>
    <w:rsid w:val="00793A75"/>
    <w:rsid w:val="00794528"/>
    <w:rsid w:val="00794875"/>
    <w:rsid w:val="00794A71"/>
    <w:rsid w:val="00794A7B"/>
    <w:rsid w:val="00796276"/>
    <w:rsid w:val="007962E1"/>
    <w:rsid w:val="007964AE"/>
    <w:rsid w:val="0079657F"/>
    <w:rsid w:val="007965D5"/>
    <w:rsid w:val="00796CD0"/>
    <w:rsid w:val="00796D12"/>
    <w:rsid w:val="00796E97"/>
    <w:rsid w:val="00797531"/>
    <w:rsid w:val="0079781E"/>
    <w:rsid w:val="00797A07"/>
    <w:rsid w:val="00797ADB"/>
    <w:rsid w:val="00797E40"/>
    <w:rsid w:val="00797FA0"/>
    <w:rsid w:val="007A024A"/>
    <w:rsid w:val="007A039C"/>
    <w:rsid w:val="007A03B0"/>
    <w:rsid w:val="007A0B7A"/>
    <w:rsid w:val="007A0BE3"/>
    <w:rsid w:val="007A0F8A"/>
    <w:rsid w:val="007A133D"/>
    <w:rsid w:val="007A198E"/>
    <w:rsid w:val="007A1A61"/>
    <w:rsid w:val="007A1B43"/>
    <w:rsid w:val="007A1E47"/>
    <w:rsid w:val="007A2011"/>
    <w:rsid w:val="007A23AA"/>
    <w:rsid w:val="007A2659"/>
    <w:rsid w:val="007A28EF"/>
    <w:rsid w:val="007A2F66"/>
    <w:rsid w:val="007A2FA2"/>
    <w:rsid w:val="007A3219"/>
    <w:rsid w:val="007A37CF"/>
    <w:rsid w:val="007A3815"/>
    <w:rsid w:val="007A3B85"/>
    <w:rsid w:val="007A3DE8"/>
    <w:rsid w:val="007A4019"/>
    <w:rsid w:val="007A4056"/>
    <w:rsid w:val="007A407F"/>
    <w:rsid w:val="007A417C"/>
    <w:rsid w:val="007A4559"/>
    <w:rsid w:val="007A4A1B"/>
    <w:rsid w:val="007A4B04"/>
    <w:rsid w:val="007A5171"/>
    <w:rsid w:val="007A543F"/>
    <w:rsid w:val="007A5497"/>
    <w:rsid w:val="007A56AB"/>
    <w:rsid w:val="007A571F"/>
    <w:rsid w:val="007A58BE"/>
    <w:rsid w:val="007A58DD"/>
    <w:rsid w:val="007A58F4"/>
    <w:rsid w:val="007A5A3C"/>
    <w:rsid w:val="007A5A57"/>
    <w:rsid w:val="007A5D9F"/>
    <w:rsid w:val="007A5E1C"/>
    <w:rsid w:val="007A5EF4"/>
    <w:rsid w:val="007A639A"/>
    <w:rsid w:val="007A698A"/>
    <w:rsid w:val="007A6AA8"/>
    <w:rsid w:val="007A7118"/>
    <w:rsid w:val="007A7421"/>
    <w:rsid w:val="007A7591"/>
    <w:rsid w:val="007A7656"/>
    <w:rsid w:val="007A786A"/>
    <w:rsid w:val="007A7880"/>
    <w:rsid w:val="007A7A4E"/>
    <w:rsid w:val="007A7C5D"/>
    <w:rsid w:val="007B004D"/>
    <w:rsid w:val="007B0233"/>
    <w:rsid w:val="007B0312"/>
    <w:rsid w:val="007B07E0"/>
    <w:rsid w:val="007B0919"/>
    <w:rsid w:val="007B0A35"/>
    <w:rsid w:val="007B0DF1"/>
    <w:rsid w:val="007B0FDA"/>
    <w:rsid w:val="007B102D"/>
    <w:rsid w:val="007B1208"/>
    <w:rsid w:val="007B1493"/>
    <w:rsid w:val="007B156D"/>
    <w:rsid w:val="007B1901"/>
    <w:rsid w:val="007B1E73"/>
    <w:rsid w:val="007B2309"/>
    <w:rsid w:val="007B282E"/>
    <w:rsid w:val="007B29A1"/>
    <w:rsid w:val="007B2B5F"/>
    <w:rsid w:val="007B2F3B"/>
    <w:rsid w:val="007B3216"/>
    <w:rsid w:val="007B39B7"/>
    <w:rsid w:val="007B3EDB"/>
    <w:rsid w:val="007B3FA4"/>
    <w:rsid w:val="007B440B"/>
    <w:rsid w:val="007B440F"/>
    <w:rsid w:val="007B463E"/>
    <w:rsid w:val="007B47FC"/>
    <w:rsid w:val="007B4918"/>
    <w:rsid w:val="007B492D"/>
    <w:rsid w:val="007B4935"/>
    <w:rsid w:val="007B49A7"/>
    <w:rsid w:val="007B4BEB"/>
    <w:rsid w:val="007B5462"/>
    <w:rsid w:val="007B5512"/>
    <w:rsid w:val="007B56A2"/>
    <w:rsid w:val="007B5E2D"/>
    <w:rsid w:val="007B620C"/>
    <w:rsid w:val="007B6245"/>
    <w:rsid w:val="007B62DA"/>
    <w:rsid w:val="007B66CD"/>
    <w:rsid w:val="007B67B5"/>
    <w:rsid w:val="007B67E0"/>
    <w:rsid w:val="007B687F"/>
    <w:rsid w:val="007B6B74"/>
    <w:rsid w:val="007B7022"/>
    <w:rsid w:val="007B711C"/>
    <w:rsid w:val="007B7533"/>
    <w:rsid w:val="007B7580"/>
    <w:rsid w:val="007B758A"/>
    <w:rsid w:val="007B7B28"/>
    <w:rsid w:val="007B7B6C"/>
    <w:rsid w:val="007B7BC1"/>
    <w:rsid w:val="007B7C4B"/>
    <w:rsid w:val="007B7EC9"/>
    <w:rsid w:val="007C0294"/>
    <w:rsid w:val="007C07F2"/>
    <w:rsid w:val="007C07FC"/>
    <w:rsid w:val="007C0D70"/>
    <w:rsid w:val="007C128F"/>
    <w:rsid w:val="007C1495"/>
    <w:rsid w:val="007C1529"/>
    <w:rsid w:val="007C1591"/>
    <w:rsid w:val="007C18D3"/>
    <w:rsid w:val="007C1B79"/>
    <w:rsid w:val="007C1BCC"/>
    <w:rsid w:val="007C1C31"/>
    <w:rsid w:val="007C1D78"/>
    <w:rsid w:val="007C1F6C"/>
    <w:rsid w:val="007C2445"/>
    <w:rsid w:val="007C24B1"/>
    <w:rsid w:val="007C2832"/>
    <w:rsid w:val="007C2C9D"/>
    <w:rsid w:val="007C3083"/>
    <w:rsid w:val="007C3275"/>
    <w:rsid w:val="007C34CE"/>
    <w:rsid w:val="007C3D06"/>
    <w:rsid w:val="007C3D1C"/>
    <w:rsid w:val="007C3E0F"/>
    <w:rsid w:val="007C481E"/>
    <w:rsid w:val="007C486D"/>
    <w:rsid w:val="007C48DD"/>
    <w:rsid w:val="007C4AA0"/>
    <w:rsid w:val="007C4EC2"/>
    <w:rsid w:val="007C5523"/>
    <w:rsid w:val="007C571A"/>
    <w:rsid w:val="007C5DC4"/>
    <w:rsid w:val="007C62CC"/>
    <w:rsid w:val="007C65EA"/>
    <w:rsid w:val="007C6747"/>
    <w:rsid w:val="007C69A0"/>
    <w:rsid w:val="007C69E3"/>
    <w:rsid w:val="007C6A74"/>
    <w:rsid w:val="007C6AC9"/>
    <w:rsid w:val="007C6F0E"/>
    <w:rsid w:val="007C6F64"/>
    <w:rsid w:val="007C7000"/>
    <w:rsid w:val="007C7642"/>
    <w:rsid w:val="007C78E1"/>
    <w:rsid w:val="007C7916"/>
    <w:rsid w:val="007C7929"/>
    <w:rsid w:val="007C7A77"/>
    <w:rsid w:val="007C7B88"/>
    <w:rsid w:val="007D03E4"/>
    <w:rsid w:val="007D0429"/>
    <w:rsid w:val="007D076A"/>
    <w:rsid w:val="007D0CAE"/>
    <w:rsid w:val="007D0FD7"/>
    <w:rsid w:val="007D11BB"/>
    <w:rsid w:val="007D1263"/>
    <w:rsid w:val="007D13EF"/>
    <w:rsid w:val="007D152D"/>
    <w:rsid w:val="007D17C6"/>
    <w:rsid w:val="007D1CD2"/>
    <w:rsid w:val="007D1E6C"/>
    <w:rsid w:val="007D201C"/>
    <w:rsid w:val="007D2378"/>
    <w:rsid w:val="007D3626"/>
    <w:rsid w:val="007D3975"/>
    <w:rsid w:val="007D3B10"/>
    <w:rsid w:val="007D3B31"/>
    <w:rsid w:val="007D416C"/>
    <w:rsid w:val="007D41F9"/>
    <w:rsid w:val="007D428B"/>
    <w:rsid w:val="007D430D"/>
    <w:rsid w:val="007D433A"/>
    <w:rsid w:val="007D43CE"/>
    <w:rsid w:val="007D44F0"/>
    <w:rsid w:val="007D46DA"/>
    <w:rsid w:val="007D4955"/>
    <w:rsid w:val="007D4CBB"/>
    <w:rsid w:val="007D4DEF"/>
    <w:rsid w:val="007D4E41"/>
    <w:rsid w:val="007D4EBC"/>
    <w:rsid w:val="007D51E9"/>
    <w:rsid w:val="007D5407"/>
    <w:rsid w:val="007D5538"/>
    <w:rsid w:val="007D578F"/>
    <w:rsid w:val="007D5ADD"/>
    <w:rsid w:val="007D5CA0"/>
    <w:rsid w:val="007D5DAD"/>
    <w:rsid w:val="007D6588"/>
    <w:rsid w:val="007D6778"/>
    <w:rsid w:val="007D686E"/>
    <w:rsid w:val="007D6987"/>
    <w:rsid w:val="007D6E7C"/>
    <w:rsid w:val="007D701B"/>
    <w:rsid w:val="007D70C5"/>
    <w:rsid w:val="007D76A9"/>
    <w:rsid w:val="007D7973"/>
    <w:rsid w:val="007D7A1A"/>
    <w:rsid w:val="007D7A7C"/>
    <w:rsid w:val="007E04F6"/>
    <w:rsid w:val="007E074D"/>
    <w:rsid w:val="007E0781"/>
    <w:rsid w:val="007E0792"/>
    <w:rsid w:val="007E0899"/>
    <w:rsid w:val="007E0A6D"/>
    <w:rsid w:val="007E0B36"/>
    <w:rsid w:val="007E0BB3"/>
    <w:rsid w:val="007E0C48"/>
    <w:rsid w:val="007E14E4"/>
    <w:rsid w:val="007E1576"/>
    <w:rsid w:val="007E1857"/>
    <w:rsid w:val="007E232E"/>
    <w:rsid w:val="007E2467"/>
    <w:rsid w:val="007E2539"/>
    <w:rsid w:val="007E26B5"/>
    <w:rsid w:val="007E2A03"/>
    <w:rsid w:val="007E2A51"/>
    <w:rsid w:val="007E35C0"/>
    <w:rsid w:val="007E397B"/>
    <w:rsid w:val="007E3B83"/>
    <w:rsid w:val="007E3BBF"/>
    <w:rsid w:val="007E3F83"/>
    <w:rsid w:val="007E420B"/>
    <w:rsid w:val="007E43C5"/>
    <w:rsid w:val="007E4600"/>
    <w:rsid w:val="007E476F"/>
    <w:rsid w:val="007E48E1"/>
    <w:rsid w:val="007E4A4E"/>
    <w:rsid w:val="007E4AAC"/>
    <w:rsid w:val="007E4C92"/>
    <w:rsid w:val="007E4CE3"/>
    <w:rsid w:val="007E4D4C"/>
    <w:rsid w:val="007E4DBC"/>
    <w:rsid w:val="007E50B0"/>
    <w:rsid w:val="007E5141"/>
    <w:rsid w:val="007E552C"/>
    <w:rsid w:val="007E55E1"/>
    <w:rsid w:val="007E580C"/>
    <w:rsid w:val="007E5950"/>
    <w:rsid w:val="007E59FB"/>
    <w:rsid w:val="007E5AA6"/>
    <w:rsid w:val="007E5ABB"/>
    <w:rsid w:val="007E5E7C"/>
    <w:rsid w:val="007E5EEB"/>
    <w:rsid w:val="007E5F91"/>
    <w:rsid w:val="007E60D5"/>
    <w:rsid w:val="007E6283"/>
    <w:rsid w:val="007E65D3"/>
    <w:rsid w:val="007E6AFD"/>
    <w:rsid w:val="007E6F35"/>
    <w:rsid w:val="007E70E7"/>
    <w:rsid w:val="007E721A"/>
    <w:rsid w:val="007E76F0"/>
    <w:rsid w:val="007E7ABB"/>
    <w:rsid w:val="007E7B3D"/>
    <w:rsid w:val="007E7E3C"/>
    <w:rsid w:val="007F01B8"/>
    <w:rsid w:val="007F02FB"/>
    <w:rsid w:val="007F043C"/>
    <w:rsid w:val="007F064F"/>
    <w:rsid w:val="007F0661"/>
    <w:rsid w:val="007F0741"/>
    <w:rsid w:val="007F0743"/>
    <w:rsid w:val="007F0843"/>
    <w:rsid w:val="007F0849"/>
    <w:rsid w:val="007F0A91"/>
    <w:rsid w:val="007F0ED9"/>
    <w:rsid w:val="007F15EA"/>
    <w:rsid w:val="007F160B"/>
    <w:rsid w:val="007F2168"/>
    <w:rsid w:val="007F21E6"/>
    <w:rsid w:val="007F2541"/>
    <w:rsid w:val="007F2583"/>
    <w:rsid w:val="007F2592"/>
    <w:rsid w:val="007F26C2"/>
    <w:rsid w:val="007F27F6"/>
    <w:rsid w:val="007F29CB"/>
    <w:rsid w:val="007F29E0"/>
    <w:rsid w:val="007F2C61"/>
    <w:rsid w:val="007F2D1A"/>
    <w:rsid w:val="007F2E4C"/>
    <w:rsid w:val="007F2F66"/>
    <w:rsid w:val="007F3AD0"/>
    <w:rsid w:val="007F3EB8"/>
    <w:rsid w:val="007F4118"/>
    <w:rsid w:val="007F45D1"/>
    <w:rsid w:val="007F45DF"/>
    <w:rsid w:val="007F46E6"/>
    <w:rsid w:val="007F46EC"/>
    <w:rsid w:val="007F4AFA"/>
    <w:rsid w:val="007F4BE4"/>
    <w:rsid w:val="007F5155"/>
    <w:rsid w:val="007F53A6"/>
    <w:rsid w:val="007F5756"/>
    <w:rsid w:val="007F5B45"/>
    <w:rsid w:val="007F5DE0"/>
    <w:rsid w:val="007F5F79"/>
    <w:rsid w:val="007F6278"/>
    <w:rsid w:val="007F63C5"/>
    <w:rsid w:val="007F666F"/>
    <w:rsid w:val="007F6DF3"/>
    <w:rsid w:val="007F6F12"/>
    <w:rsid w:val="007F7161"/>
    <w:rsid w:val="007F7198"/>
    <w:rsid w:val="007F72D1"/>
    <w:rsid w:val="007F7424"/>
    <w:rsid w:val="007F7430"/>
    <w:rsid w:val="007F7785"/>
    <w:rsid w:val="007F7B65"/>
    <w:rsid w:val="007F7CCA"/>
    <w:rsid w:val="007F7D0C"/>
    <w:rsid w:val="007F7D70"/>
    <w:rsid w:val="007F7D87"/>
    <w:rsid w:val="0080060D"/>
    <w:rsid w:val="00800740"/>
    <w:rsid w:val="008009B8"/>
    <w:rsid w:val="00800A06"/>
    <w:rsid w:val="00800BD8"/>
    <w:rsid w:val="00801060"/>
    <w:rsid w:val="008011A3"/>
    <w:rsid w:val="00801223"/>
    <w:rsid w:val="0080156E"/>
    <w:rsid w:val="00801603"/>
    <w:rsid w:val="008019FF"/>
    <w:rsid w:val="00801AC0"/>
    <w:rsid w:val="0080204E"/>
    <w:rsid w:val="0080219C"/>
    <w:rsid w:val="0080222B"/>
    <w:rsid w:val="008026CA"/>
    <w:rsid w:val="0080278A"/>
    <w:rsid w:val="0080287E"/>
    <w:rsid w:val="00802D2B"/>
    <w:rsid w:val="00802E10"/>
    <w:rsid w:val="00803077"/>
    <w:rsid w:val="008031B8"/>
    <w:rsid w:val="008035CC"/>
    <w:rsid w:val="0080364F"/>
    <w:rsid w:val="0080389A"/>
    <w:rsid w:val="00803C97"/>
    <w:rsid w:val="00803DD8"/>
    <w:rsid w:val="00803E9F"/>
    <w:rsid w:val="008040C6"/>
    <w:rsid w:val="0080420B"/>
    <w:rsid w:val="00804570"/>
    <w:rsid w:val="00804A30"/>
    <w:rsid w:val="00804C83"/>
    <w:rsid w:val="00804F65"/>
    <w:rsid w:val="00804F95"/>
    <w:rsid w:val="00804FA0"/>
    <w:rsid w:val="00805321"/>
    <w:rsid w:val="0080554E"/>
    <w:rsid w:val="008058F5"/>
    <w:rsid w:val="0080597D"/>
    <w:rsid w:val="00805B05"/>
    <w:rsid w:val="00805C29"/>
    <w:rsid w:val="00805C81"/>
    <w:rsid w:val="008060F7"/>
    <w:rsid w:val="008067CD"/>
    <w:rsid w:val="00806A7B"/>
    <w:rsid w:val="00806DAB"/>
    <w:rsid w:val="008070BF"/>
    <w:rsid w:val="00807179"/>
    <w:rsid w:val="00807315"/>
    <w:rsid w:val="008074E9"/>
    <w:rsid w:val="008075AF"/>
    <w:rsid w:val="0080765B"/>
    <w:rsid w:val="008078A4"/>
    <w:rsid w:val="00807A5B"/>
    <w:rsid w:val="0081009A"/>
    <w:rsid w:val="00810172"/>
    <w:rsid w:val="008101C5"/>
    <w:rsid w:val="008102B5"/>
    <w:rsid w:val="0081033F"/>
    <w:rsid w:val="0081042D"/>
    <w:rsid w:val="00810635"/>
    <w:rsid w:val="00810BED"/>
    <w:rsid w:val="00810C47"/>
    <w:rsid w:val="00810CCC"/>
    <w:rsid w:val="00811034"/>
    <w:rsid w:val="00811292"/>
    <w:rsid w:val="00811587"/>
    <w:rsid w:val="00811628"/>
    <w:rsid w:val="008117F3"/>
    <w:rsid w:val="00811C84"/>
    <w:rsid w:val="00811FBB"/>
    <w:rsid w:val="0081208C"/>
    <w:rsid w:val="00812097"/>
    <w:rsid w:val="008121FC"/>
    <w:rsid w:val="0081226D"/>
    <w:rsid w:val="00812283"/>
    <w:rsid w:val="00812408"/>
    <w:rsid w:val="008129D8"/>
    <w:rsid w:val="00812B39"/>
    <w:rsid w:val="00812DD8"/>
    <w:rsid w:val="008136CB"/>
    <w:rsid w:val="0081372A"/>
    <w:rsid w:val="0081374C"/>
    <w:rsid w:val="0081375D"/>
    <w:rsid w:val="008139BF"/>
    <w:rsid w:val="00813DBE"/>
    <w:rsid w:val="00813FC2"/>
    <w:rsid w:val="008142C4"/>
    <w:rsid w:val="00814354"/>
    <w:rsid w:val="0081444A"/>
    <w:rsid w:val="008148D4"/>
    <w:rsid w:val="00814958"/>
    <w:rsid w:val="00814B3C"/>
    <w:rsid w:val="00814C58"/>
    <w:rsid w:val="00814D40"/>
    <w:rsid w:val="00814EA6"/>
    <w:rsid w:val="00814F4B"/>
    <w:rsid w:val="00815437"/>
    <w:rsid w:val="00815527"/>
    <w:rsid w:val="00815678"/>
    <w:rsid w:val="0081573A"/>
    <w:rsid w:val="008158FE"/>
    <w:rsid w:val="00815913"/>
    <w:rsid w:val="00815955"/>
    <w:rsid w:val="008159DC"/>
    <w:rsid w:val="00815AD3"/>
    <w:rsid w:val="00815B1C"/>
    <w:rsid w:val="00816508"/>
    <w:rsid w:val="00816622"/>
    <w:rsid w:val="0081699C"/>
    <w:rsid w:val="00816A80"/>
    <w:rsid w:val="00816ABD"/>
    <w:rsid w:val="00816C66"/>
    <w:rsid w:val="00816CC0"/>
    <w:rsid w:val="00816DA7"/>
    <w:rsid w:val="00816DAA"/>
    <w:rsid w:val="00816DAE"/>
    <w:rsid w:val="00816FBE"/>
    <w:rsid w:val="00817782"/>
    <w:rsid w:val="008177BF"/>
    <w:rsid w:val="00817858"/>
    <w:rsid w:val="008179A5"/>
    <w:rsid w:val="00817DE7"/>
    <w:rsid w:val="00817F76"/>
    <w:rsid w:val="008200E8"/>
    <w:rsid w:val="008202D8"/>
    <w:rsid w:val="00820317"/>
    <w:rsid w:val="00820626"/>
    <w:rsid w:val="008206CD"/>
    <w:rsid w:val="00820760"/>
    <w:rsid w:val="008208F2"/>
    <w:rsid w:val="00820953"/>
    <w:rsid w:val="00820A21"/>
    <w:rsid w:val="00820B8E"/>
    <w:rsid w:val="00820E4E"/>
    <w:rsid w:val="00820F6A"/>
    <w:rsid w:val="00821A55"/>
    <w:rsid w:val="00821B94"/>
    <w:rsid w:val="00822139"/>
    <w:rsid w:val="0082220A"/>
    <w:rsid w:val="00822360"/>
    <w:rsid w:val="0082236B"/>
    <w:rsid w:val="00822458"/>
    <w:rsid w:val="00822629"/>
    <w:rsid w:val="00822671"/>
    <w:rsid w:val="00822730"/>
    <w:rsid w:val="00822BAB"/>
    <w:rsid w:val="00823153"/>
    <w:rsid w:val="00823214"/>
    <w:rsid w:val="00823552"/>
    <w:rsid w:val="00823901"/>
    <w:rsid w:val="00823AB4"/>
    <w:rsid w:val="00823C38"/>
    <w:rsid w:val="00824222"/>
    <w:rsid w:val="00824303"/>
    <w:rsid w:val="008249BF"/>
    <w:rsid w:val="00824A7E"/>
    <w:rsid w:val="00825260"/>
    <w:rsid w:val="00825355"/>
    <w:rsid w:val="0082568A"/>
    <w:rsid w:val="00825A9D"/>
    <w:rsid w:val="00825C06"/>
    <w:rsid w:val="00825C1C"/>
    <w:rsid w:val="00825C3C"/>
    <w:rsid w:val="00825CFA"/>
    <w:rsid w:val="00825F1A"/>
    <w:rsid w:val="0082631B"/>
    <w:rsid w:val="0082634A"/>
    <w:rsid w:val="008263D8"/>
    <w:rsid w:val="00826978"/>
    <w:rsid w:val="00826A11"/>
    <w:rsid w:val="00826B46"/>
    <w:rsid w:val="00826DA3"/>
    <w:rsid w:val="00826DF4"/>
    <w:rsid w:val="00827233"/>
    <w:rsid w:val="008272FF"/>
    <w:rsid w:val="0082744A"/>
    <w:rsid w:val="00827814"/>
    <w:rsid w:val="008279A1"/>
    <w:rsid w:val="00827B52"/>
    <w:rsid w:val="00827DF4"/>
    <w:rsid w:val="00827E9C"/>
    <w:rsid w:val="008303C8"/>
    <w:rsid w:val="00830420"/>
    <w:rsid w:val="00830714"/>
    <w:rsid w:val="00830AA2"/>
    <w:rsid w:val="00830E74"/>
    <w:rsid w:val="00830F26"/>
    <w:rsid w:val="00830FD7"/>
    <w:rsid w:val="0083136E"/>
    <w:rsid w:val="008313BB"/>
    <w:rsid w:val="008313C5"/>
    <w:rsid w:val="00831BF7"/>
    <w:rsid w:val="00831DD7"/>
    <w:rsid w:val="00831DF8"/>
    <w:rsid w:val="00832227"/>
    <w:rsid w:val="00832295"/>
    <w:rsid w:val="008322E3"/>
    <w:rsid w:val="008326BA"/>
    <w:rsid w:val="0083288E"/>
    <w:rsid w:val="00832944"/>
    <w:rsid w:val="00832CE1"/>
    <w:rsid w:val="00832D2A"/>
    <w:rsid w:val="00832DBB"/>
    <w:rsid w:val="00832FFD"/>
    <w:rsid w:val="008331A6"/>
    <w:rsid w:val="008332C7"/>
    <w:rsid w:val="00833605"/>
    <w:rsid w:val="00833689"/>
    <w:rsid w:val="00833C55"/>
    <w:rsid w:val="008340D8"/>
    <w:rsid w:val="0083415E"/>
    <w:rsid w:val="00834979"/>
    <w:rsid w:val="00834D02"/>
    <w:rsid w:val="00834D8F"/>
    <w:rsid w:val="00834E06"/>
    <w:rsid w:val="00834F89"/>
    <w:rsid w:val="0083545C"/>
    <w:rsid w:val="00835505"/>
    <w:rsid w:val="00835A42"/>
    <w:rsid w:val="0083609B"/>
    <w:rsid w:val="00836164"/>
    <w:rsid w:val="00836310"/>
    <w:rsid w:val="0083664D"/>
    <w:rsid w:val="00836794"/>
    <w:rsid w:val="00836A2D"/>
    <w:rsid w:val="00836DD8"/>
    <w:rsid w:val="00837058"/>
    <w:rsid w:val="00837F54"/>
    <w:rsid w:val="00840173"/>
    <w:rsid w:val="0084033E"/>
    <w:rsid w:val="0084033F"/>
    <w:rsid w:val="00840512"/>
    <w:rsid w:val="00840806"/>
    <w:rsid w:val="008409FF"/>
    <w:rsid w:val="00840B03"/>
    <w:rsid w:val="00840B78"/>
    <w:rsid w:val="00840F5C"/>
    <w:rsid w:val="008411E9"/>
    <w:rsid w:val="00841C95"/>
    <w:rsid w:val="00841D02"/>
    <w:rsid w:val="00841DC5"/>
    <w:rsid w:val="00841F7C"/>
    <w:rsid w:val="008422F8"/>
    <w:rsid w:val="00842593"/>
    <w:rsid w:val="00842A1C"/>
    <w:rsid w:val="00842F71"/>
    <w:rsid w:val="00842F78"/>
    <w:rsid w:val="008434A5"/>
    <w:rsid w:val="00843BA5"/>
    <w:rsid w:val="00843E1B"/>
    <w:rsid w:val="00843EB7"/>
    <w:rsid w:val="00844355"/>
    <w:rsid w:val="00844390"/>
    <w:rsid w:val="00844455"/>
    <w:rsid w:val="008445BF"/>
    <w:rsid w:val="008445F1"/>
    <w:rsid w:val="00844AB9"/>
    <w:rsid w:val="00844C3C"/>
    <w:rsid w:val="00844CB8"/>
    <w:rsid w:val="00844DE7"/>
    <w:rsid w:val="00844EDE"/>
    <w:rsid w:val="008450B3"/>
    <w:rsid w:val="008451BC"/>
    <w:rsid w:val="00845300"/>
    <w:rsid w:val="0084571A"/>
    <w:rsid w:val="00845929"/>
    <w:rsid w:val="00845A13"/>
    <w:rsid w:val="00845B37"/>
    <w:rsid w:val="00845D00"/>
    <w:rsid w:val="00845FA7"/>
    <w:rsid w:val="00846396"/>
    <w:rsid w:val="008463BD"/>
    <w:rsid w:val="008463D3"/>
    <w:rsid w:val="0084669E"/>
    <w:rsid w:val="00846C6A"/>
    <w:rsid w:val="00846D37"/>
    <w:rsid w:val="00847002"/>
    <w:rsid w:val="008470C0"/>
    <w:rsid w:val="00847227"/>
    <w:rsid w:val="0084761D"/>
    <w:rsid w:val="00847DB4"/>
    <w:rsid w:val="00850096"/>
    <w:rsid w:val="008502C1"/>
    <w:rsid w:val="0085082D"/>
    <w:rsid w:val="00850F21"/>
    <w:rsid w:val="00850FB7"/>
    <w:rsid w:val="0085105B"/>
    <w:rsid w:val="008511FD"/>
    <w:rsid w:val="0085142C"/>
    <w:rsid w:val="008514B5"/>
    <w:rsid w:val="0085160A"/>
    <w:rsid w:val="008517CF"/>
    <w:rsid w:val="008517EE"/>
    <w:rsid w:val="008519B5"/>
    <w:rsid w:val="00851A29"/>
    <w:rsid w:val="00851B2C"/>
    <w:rsid w:val="00851BA3"/>
    <w:rsid w:val="00851F57"/>
    <w:rsid w:val="008521B5"/>
    <w:rsid w:val="008521F5"/>
    <w:rsid w:val="008527BF"/>
    <w:rsid w:val="0085298B"/>
    <w:rsid w:val="00852D8B"/>
    <w:rsid w:val="00852FAF"/>
    <w:rsid w:val="0085361A"/>
    <w:rsid w:val="00853958"/>
    <w:rsid w:val="00854013"/>
    <w:rsid w:val="0085433D"/>
    <w:rsid w:val="0085473E"/>
    <w:rsid w:val="0085499B"/>
    <w:rsid w:val="00854B38"/>
    <w:rsid w:val="00854CC3"/>
    <w:rsid w:val="0085500D"/>
    <w:rsid w:val="00855029"/>
    <w:rsid w:val="00855117"/>
    <w:rsid w:val="00855223"/>
    <w:rsid w:val="00855374"/>
    <w:rsid w:val="00855492"/>
    <w:rsid w:val="00855BBC"/>
    <w:rsid w:val="00855D56"/>
    <w:rsid w:val="00855DC7"/>
    <w:rsid w:val="0085613E"/>
    <w:rsid w:val="00856449"/>
    <w:rsid w:val="008568DA"/>
    <w:rsid w:val="00856ABB"/>
    <w:rsid w:val="00856BC8"/>
    <w:rsid w:val="00856D90"/>
    <w:rsid w:val="00856E71"/>
    <w:rsid w:val="008576F9"/>
    <w:rsid w:val="00857A63"/>
    <w:rsid w:val="00857B7A"/>
    <w:rsid w:val="008600D1"/>
    <w:rsid w:val="00860244"/>
    <w:rsid w:val="0086024E"/>
    <w:rsid w:val="0086038A"/>
    <w:rsid w:val="00860FBA"/>
    <w:rsid w:val="0086111B"/>
    <w:rsid w:val="0086128A"/>
    <w:rsid w:val="008618F9"/>
    <w:rsid w:val="00861DC8"/>
    <w:rsid w:val="008622ED"/>
    <w:rsid w:val="00862A6E"/>
    <w:rsid w:val="00862B74"/>
    <w:rsid w:val="00862E79"/>
    <w:rsid w:val="0086376F"/>
    <w:rsid w:val="0086378E"/>
    <w:rsid w:val="008639FA"/>
    <w:rsid w:val="00863B23"/>
    <w:rsid w:val="00863C00"/>
    <w:rsid w:val="00864036"/>
    <w:rsid w:val="0086405A"/>
    <w:rsid w:val="008643A3"/>
    <w:rsid w:val="008649FC"/>
    <w:rsid w:val="00864AC7"/>
    <w:rsid w:val="00864DA5"/>
    <w:rsid w:val="00864E3B"/>
    <w:rsid w:val="00864ED7"/>
    <w:rsid w:val="00865939"/>
    <w:rsid w:val="00865DCE"/>
    <w:rsid w:val="00866611"/>
    <w:rsid w:val="00866722"/>
    <w:rsid w:val="00866A32"/>
    <w:rsid w:val="00866C15"/>
    <w:rsid w:val="00866C69"/>
    <w:rsid w:val="00866DD0"/>
    <w:rsid w:val="008676C8"/>
    <w:rsid w:val="00867864"/>
    <w:rsid w:val="00867F23"/>
    <w:rsid w:val="00870563"/>
    <w:rsid w:val="00870B32"/>
    <w:rsid w:val="00871052"/>
    <w:rsid w:val="00871187"/>
    <w:rsid w:val="00871422"/>
    <w:rsid w:val="0087165C"/>
    <w:rsid w:val="00871B58"/>
    <w:rsid w:val="00871F27"/>
    <w:rsid w:val="00872338"/>
    <w:rsid w:val="00872384"/>
    <w:rsid w:val="00872426"/>
    <w:rsid w:val="008724D0"/>
    <w:rsid w:val="00872839"/>
    <w:rsid w:val="00872926"/>
    <w:rsid w:val="00872D25"/>
    <w:rsid w:val="00873644"/>
    <w:rsid w:val="00873E05"/>
    <w:rsid w:val="00874114"/>
    <w:rsid w:val="00874124"/>
    <w:rsid w:val="008743AD"/>
    <w:rsid w:val="0087462D"/>
    <w:rsid w:val="008746E1"/>
    <w:rsid w:val="00874BDA"/>
    <w:rsid w:val="00874D30"/>
    <w:rsid w:val="0087532F"/>
    <w:rsid w:val="00875384"/>
    <w:rsid w:val="008753AF"/>
    <w:rsid w:val="00875931"/>
    <w:rsid w:val="00875A9F"/>
    <w:rsid w:val="0087644F"/>
    <w:rsid w:val="008765D7"/>
    <w:rsid w:val="00876811"/>
    <w:rsid w:val="00876D63"/>
    <w:rsid w:val="00876D83"/>
    <w:rsid w:val="00876D89"/>
    <w:rsid w:val="00876DEE"/>
    <w:rsid w:val="00876EAA"/>
    <w:rsid w:val="00876FFE"/>
    <w:rsid w:val="00877258"/>
    <w:rsid w:val="00877771"/>
    <w:rsid w:val="0088023B"/>
    <w:rsid w:val="00880282"/>
    <w:rsid w:val="008803CB"/>
    <w:rsid w:val="00880580"/>
    <w:rsid w:val="00880C44"/>
    <w:rsid w:val="00880CDC"/>
    <w:rsid w:val="00880E2D"/>
    <w:rsid w:val="00880FE5"/>
    <w:rsid w:val="00881119"/>
    <w:rsid w:val="00881185"/>
    <w:rsid w:val="0088123F"/>
    <w:rsid w:val="00881423"/>
    <w:rsid w:val="008815F2"/>
    <w:rsid w:val="008816BA"/>
    <w:rsid w:val="00882579"/>
    <w:rsid w:val="00882860"/>
    <w:rsid w:val="00882AD1"/>
    <w:rsid w:val="00882C6A"/>
    <w:rsid w:val="00882F23"/>
    <w:rsid w:val="00883215"/>
    <w:rsid w:val="00883368"/>
    <w:rsid w:val="008833E6"/>
    <w:rsid w:val="00883552"/>
    <w:rsid w:val="00883678"/>
    <w:rsid w:val="008839C4"/>
    <w:rsid w:val="00883B8B"/>
    <w:rsid w:val="00883C48"/>
    <w:rsid w:val="00883C9F"/>
    <w:rsid w:val="00883D13"/>
    <w:rsid w:val="00883E26"/>
    <w:rsid w:val="00883E7B"/>
    <w:rsid w:val="0088431C"/>
    <w:rsid w:val="008843A9"/>
    <w:rsid w:val="00884779"/>
    <w:rsid w:val="008847AB"/>
    <w:rsid w:val="00884D87"/>
    <w:rsid w:val="008851E4"/>
    <w:rsid w:val="0088539B"/>
    <w:rsid w:val="00885596"/>
    <w:rsid w:val="008856DA"/>
    <w:rsid w:val="0088595F"/>
    <w:rsid w:val="00885BCD"/>
    <w:rsid w:val="00885DB0"/>
    <w:rsid w:val="00885E91"/>
    <w:rsid w:val="008863F8"/>
    <w:rsid w:val="00886945"/>
    <w:rsid w:val="00886CBA"/>
    <w:rsid w:val="00886DA1"/>
    <w:rsid w:val="0088722D"/>
    <w:rsid w:val="00887560"/>
    <w:rsid w:val="00887CD9"/>
    <w:rsid w:val="00887D87"/>
    <w:rsid w:val="00890125"/>
    <w:rsid w:val="0089044A"/>
    <w:rsid w:val="00890829"/>
    <w:rsid w:val="008909D2"/>
    <w:rsid w:val="00890F2E"/>
    <w:rsid w:val="00891313"/>
    <w:rsid w:val="00891808"/>
    <w:rsid w:val="00891988"/>
    <w:rsid w:val="0089215B"/>
    <w:rsid w:val="0089215C"/>
    <w:rsid w:val="0089225B"/>
    <w:rsid w:val="0089225D"/>
    <w:rsid w:val="00892A55"/>
    <w:rsid w:val="00893068"/>
    <w:rsid w:val="0089357D"/>
    <w:rsid w:val="008936DE"/>
    <w:rsid w:val="008938A7"/>
    <w:rsid w:val="00893BA5"/>
    <w:rsid w:val="00893CC5"/>
    <w:rsid w:val="00893D50"/>
    <w:rsid w:val="00893EE3"/>
    <w:rsid w:val="00894CD5"/>
    <w:rsid w:val="008950E6"/>
    <w:rsid w:val="0089541B"/>
    <w:rsid w:val="0089562A"/>
    <w:rsid w:val="008957E6"/>
    <w:rsid w:val="008958B0"/>
    <w:rsid w:val="00895965"/>
    <w:rsid w:val="00896588"/>
    <w:rsid w:val="00896626"/>
    <w:rsid w:val="00896A10"/>
    <w:rsid w:val="00896ABE"/>
    <w:rsid w:val="00896D4C"/>
    <w:rsid w:val="00897148"/>
    <w:rsid w:val="00897229"/>
    <w:rsid w:val="00897337"/>
    <w:rsid w:val="00897434"/>
    <w:rsid w:val="0089758F"/>
    <w:rsid w:val="0089791E"/>
    <w:rsid w:val="00897A25"/>
    <w:rsid w:val="00897A4C"/>
    <w:rsid w:val="00897B31"/>
    <w:rsid w:val="008A027D"/>
    <w:rsid w:val="008A0377"/>
    <w:rsid w:val="008A060B"/>
    <w:rsid w:val="008A082D"/>
    <w:rsid w:val="008A0B79"/>
    <w:rsid w:val="008A0D58"/>
    <w:rsid w:val="008A1077"/>
    <w:rsid w:val="008A1726"/>
    <w:rsid w:val="008A189E"/>
    <w:rsid w:val="008A1900"/>
    <w:rsid w:val="008A1906"/>
    <w:rsid w:val="008A190A"/>
    <w:rsid w:val="008A1AC2"/>
    <w:rsid w:val="008A1D6E"/>
    <w:rsid w:val="008A1ED9"/>
    <w:rsid w:val="008A1F67"/>
    <w:rsid w:val="008A1F72"/>
    <w:rsid w:val="008A219F"/>
    <w:rsid w:val="008A2216"/>
    <w:rsid w:val="008A277E"/>
    <w:rsid w:val="008A28C6"/>
    <w:rsid w:val="008A2D37"/>
    <w:rsid w:val="008A2F0F"/>
    <w:rsid w:val="008A2FFA"/>
    <w:rsid w:val="008A3035"/>
    <w:rsid w:val="008A3390"/>
    <w:rsid w:val="008A34BD"/>
    <w:rsid w:val="008A3530"/>
    <w:rsid w:val="008A36E9"/>
    <w:rsid w:val="008A39F4"/>
    <w:rsid w:val="008A3EEC"/>
    <w:rsid w:val="008A3FA6"/>
    <w:rsid w:val="008A4343"/>
    <w:rsid w:val="008A447C"/>
    <w:rsid w:val="008A46BC"/>
    <w:rsid w:val="008A4771"/>
    <w:rsid w:val="008A4B00"/>
    <w:rsid w:val="008A4B3E"/>
    <w:rsid w:val="008A4B4E"/>
    <w:rsid w:val="008A4BD9"/>
    <w:rsid w:val="008A4D13"/>
    <w:rsid w:val="008A4D1E"/>
    <w:rsid w:val="008A5104"/>
    <w:rsid w:val="008A55CB"/>
    <w:rsid w:val="008A5696"/>
    <w:rsid w:val="008A57FF"/>
    <w:rsid w:val="008A596A"/>
    <w:rsid w:val="008A664A"/>
    <w:rsid w:val="008A6D5F"/>
    <w:rsid w:val="008A741F"/>
    <w:rsid w:val="008A75AA"/>
    <w:rsid w:val="008A77AF"/>
    <w:rsid w:val="008A79AD"/>
    <w:rsid w:val="008A7B0F"/>
    <w:rsid w:val="008A7B33"/>
    <w:rsid w:val="008A7FB7"/>
    <w:rsid w:val="008B0525"/>
    <w:rsid w:val="008B05E6"/>
    <w:rsid w:val="008B0BFE"/>
    <w:rsid w:val="008B1399"/>
    <w:rsid w:val="008B159C"/>
    <w:rsid w:val="008B15FB"/>
    <w:rsid w:val="008B16BA"/>
    <w:rsid w:val="008B1C24"/>
    <w:rsid w:val="008B1C34"/>
    <w:rsid w:val="008B1E57"/>
    <w:rsid w:val="008B24C4"/>
    <w:rsid w:val="008B2987"/>
    <w:rsid w:val="008B3094"/>
    <w:rsid w:val="008B3556"/>
    <w:rsid w:val="008B40AE"/>
    <w:rsid w:val="008B43F6"/>
    <w:rsid w:val="008B4692"/>
    <w:rsid w:val="008B4A92"/>
    <w:rsid w:val="008B4C84"/>
    <w:rsid w:val="008B5477"/>
    <w:rsid w:val="008B5548"/>
    <w:rsid w:val="008B5581"/>
    <w:rsid w:val="008B579C"/>
    <w:rsid w:val="008B5804"/>
    <w:rsid w:val="008B5988"/>
    <w:rsid w:val="008B59D4"/>
    <w:rsid w:val="008B5FCD"/>
    <w:rsid w:val="008B6924"/>
    <w:rsid w:val="008B6C2F"/>
    <w:rsid w:val="008B6D7B"/>
    <w:rsid w:val="008B7082"/>
    <w:rsid w:val="008B71B8"/>
    <w:rsid w:val="008B764B"/>
    <w:rsid w:val="008B7753"/>
    <w:rsid w:val="008B7775"/>
    <w:rsid w:val="008B77B9"/>
    <w:rsid w:val="008B7B10"/>
    <w:rsid w:val="008C0699"/>
    <w:rsid w:val="008C07F5"/>
    <w:rsid w:val="008C0C08"/>
    <w:rsid w:val="008C1264"/>
    <w:rsid w:val="008C129D"/>
    <w:rsid w:val="008C13B5"/>
    <w:rsid w:val="008C1431"/>
    <w:rsid w:val="008C1627"/>
    <w:rsid w:val="008C179C"/>
    <w:rsid w:val="008C1A73"/>
    <w:rsid w:val="008C1BA5"/>
    <w:rsid w:val="008C1BB4"/>
    <w:rsid w:val="008C1BB5"/>
    <w:rsid w:val="008C2002"/>
    <w:rsid w:val="008C24AF"/>
    <w:rsid w:val="008C26E8"/>
    <w:rsid w:val="008C2987"/>
    <w:rsid w:val="008C2A33"/>
    <w:rsid w:val="008C2C5C"/>
    <w:rsid w:val="008C3BE9"/>
    <w:rsid w:val="008C3D6B"/>
    <w:rsid w:val="008C3EDA"/>
    <w:rsid w:val="008C4023"/>
    <w:rsid w:val="008C48D5"/>
    <w:rsid w:val="008C4A6C"/>
    <w:rsid w:val="008C4DD1"/>
    <w:rsid w:val="008C4DEF"/>
    <w:rsid w:val="008C4FA2"/>
    <w:rsid w:val="008C5669"/>
    <w:rsid w:val="008C56A8"/>
    <w:rsid w:val="008C58A7"/>
    <w:rsid w:val="008C5A86"/>
    <w:rsid w:val="008C5D40"/>
    <w:rsid w:val="008C6052"/>
    <w:rsid w:val="008C607C"/>
    <w:rsid w:val="008C62C0"/>
    <w:rsid w:val="008C6309"/>
    <w:rsid w:val="008C6593"/>
    <w:rsid w:val="008C6668"/>
    <w:rsid w:val="008C67D2"/>
    <w:rsid w:val="008C688D"/>
    <w:rsid w:val="008C6B78"/>
    <w:rsid w:val="008C6CF5"/>
    <w:rsid w:val="008C6ED8"/>
    <w:rsid w:val="008C7020"/>
    <w:rsid w:val="008C70BB"/>
    <w:rsid w:val="008C741F"/>
    <w:rsid w:val="008C742F"/>
    <w:rsid w:val="008C75E9"/>
    <w:rsid w:val="008C7684"/>
    <w:rsid w:val="008C76A6"/>
    <w:rsid w:val="008C786B"/>
    <w:rsid w:val="008C79B3"/>
    <w:rsid w:val="008C7A8F"/>
    <w:rsid w:val="008C7C10"/>
    <w:rsid w:val="008C7D10"/>
    <w:rsid w:val="008C7DE5"/>
    <w:rsid w:val="008D01EA"/>
    <w:rsid w:val="008D02D2"/>
    <w:rsid w:val="008D05C6"/>
    <w:rsid w:val="008D0862"/>
    <w:rsid w:val="008D0985"/>
    <w:rsid w:val="008D0A00"/>
    <w:rsid w:val="008D125E"/>
    <w:rsid w:val="008D1370"/>
    <w:rsid w:val="008D1541"/>
    <w:rsid w:val="008D161D"/>
    <w:rsid w:val="008D1B41"/>
    <w:rsid w:val="008D1C4C"/>
    <w:rsid w:val="008D1CA4"/>
    <w:rsid w:val="008D1DAA"/>
    <w:rsid w:val="008D2208"/>
    <w:rsid w:val="008D22D7"/>
    <w:rsid w:val="008D241D"/>
    <w:rsid w:val="008D285E"/>
    <w:rsid w:val="008D2A0D"/>
    <w:rsid w:val="008D2B09"/>
    <w:rsid w:val="008D2C9F"/>
    <w:rsid w:val="008D307E"/>
    <w:rsid w:val="008D30C5"/>
    <w:rsid w:val="008D32FF"/>
    <w:rsid w:val="008D3613"/>
    <w:rsid w:val="008D3B40"/>
    <w:rsid w:val="008D3C2C"/>
    <w:rsid w:val="008D3FBF"/>
    <w:rsid w:val="008D40A2"/>
    <w:rsid w:val="008D41DA"/>
    <w:rsid w:val="008D4963"/>
    <w:rsid w:val="008D5064"/>
    <w:rsid w:val="008D50F9"/>
    <w:rsid w:val="008D5176"/>
    <w:rsid w:val="008D519F"/>
    <w:rsid w:val="008D5889"/>
    <w:rsid w:val="008D5918"/>
    <w:rsid w:val="008D5951"/>
    <w:rsid w:val="008D5EDD"/>
    <w:rsid w:val="008D6180"/>
    <w:rsid w:val="008D6915"/>
    <w:rsid w:val="008D6BDE"/>
    <w:rsid w:val="008D705F"/>
    <w:rsid w:val="008D716E"/>
    <w:rsid w:val="008D7210"/>
    <w:rsid w:val="008D75C7"/>
    <w:rsid w:val="008D774E"/>
    <w:rsid w:val="008D7803"/>
    <w:rsid w:val="008D78E2"/>
    <w:rsid w:val="008D78EE"/>
    <w:rsid w:val="008D796B"/>
    <w:rsid w:val="008D7A85"/>
    <w:rsid w:val="008D7B25"/>
    <w:rsid w:val="008D7BC2"/>
    <w:rsid w:val="008E0311"/>
    <w:rsid w:val="008E04DF"/>
    <w:rsid w:val="008E0616"/>
    <w:rsid w:val="008E0F45"/>
    <w:rsid w:val="008E1302"/>
    <w:rsid w:val="008E14A6"/>
    <w:rsid w:val="008E1DDC"/>
    <w:rsid w:val="008E20AF"/>
    <w:rsid w:val="008E20D8"/>
    <w:rsid w:val="008E2448"/>
    <w:rsid w:val="008E294A"/>
    <w:rsid w:val="008E37CB"/>
    <w:rsid w:val="008E3963"/>
    <w:rsid w:val="008E3FDE"/>
    <w:rsid w:val="008E4509"/>
    <w:rsid w:val="008E4D3F"/>
    <w:rsid w:val="008E4E7C"/>
    <w:rsid w:val="008E4EED"/>
    <w:rsid w:val="008E4FC7"/>
    <w:rsid w:val="008E56AF"/>
    <w:rsid w:val="008E5A63"/>
    <w:rsid w:val="008E5DFC"/>
    <w:rsid w:val="008E6024"/>
    <w:rsid w:val="008E6592"/>
    <w:rsid w:val="008E65B5"/>
    <w:rsid w:val="008E6870"/>
    <w:rsid w:val="008E6AA4"/>
    <w:rsid w:val="008E6C6E"/>
    <w:rsid w:val="008E6CC9"/>
    <w:rsid w:val="008E6D17"/>
    <w:rsid w:val="008E6FCD"/>
    <w:rsid w:val="008E7283"/>
    <w:rsid w:val="008E7379"/>
    <w:rsid w:val="008E7579"/>
    <w:rsid w:val="008E7714"/>
    <w:rsid w:val="008E796F"/>
    <w:rsid w:val="008E7ACE"/>
    <w:rsid w:val="008E7B6D"/>
    <w:rsid w:val="008F0020"/>
    <w:rsid w:val="008F0267"/>
    <w:rsid w:val="008F0282"/>
    <w:rsid w:val="008F0503"/>
    <w:rsid w:val="008F0780"/>
    <w:rsid w:val="008F0897"/>
    <w:rsid w:val="008F099B"/>
    <w:rsid w:val="008F0AB5"/>
    <w:rsid w:val="008F0B00"/>
    <w:rsid w:val="008F0BC8"/>
    <w:rsid w:val="008F0CE8"/>
    <w:rsid w:val="008F0D4B"/>
    <w:rsid w:val="008F11DA"/>
    <w:rsid w:val="008F1969"/>
    <w:rsid w:val="008F1E48"/>
    <w:rsid w:val="008F2AF9"/>
    <w:rsid w:val="008F2C49"/>
    <w:rsid w:val="008F2D2A"/>
    <w:rsid w:val="008F2F44"/>
    <w:rsid w:val="008F2F63"/>
    <w:rsid w:val="008F31A9"/>
    <w:rsid w:val="008F3285"/>
    <w:rsid w:val="008F3867"/>
    <w:rsid w:val="008F3CD7"/>
    <w:rsid w:val="008F3F00"/>
    <w:rsid w:val="008F4007"/>
    <w:rsid w:val="008F4279"/>
    <w:rsid w:val="008F44B7"/>
    <w:rsid w:val="008F4796"/>
    <w:rsid w:val="008F490E"/>
    <w:rsid w:val="008F4AD5"/>
    <w:rsid w:val="008F4E71"/>
    <w:rsid w:val="008F59D7"/>
    <w:rsid w:val="008F5ACD"/>
    <w:rsid w:val="008F5AF1"/>
    <w:rsid w:val="008F5BE9"/>
    <w:rsid w:val="008F5C4A"/>
    <w:rsid w:val="008F5C88"/>
    <w:rsid w:val="008F5DDC"/>
    <w:rsid w:val="008F5E3F"/>
    <w:rsid w:val="008F5F91"/>
    <w:rsid w:val="008F60F2"/>
    <w:rsid w:val="008F6214"/>
    <w:rsid w:val="008F698A"/>
    <w:rsid w:val="008F6B36"/>
    <w:rsid w:val="008F6B90"/>
    <w:rsid w:val="008F6C82"/>
    <w:rsid w:val="008F6CF1"/>
    <w:rsid w:val="008F6E58"/>
    <w:rsid w:val="008F70DE"/>
    <w:rsid w:val="008F7C8F"/>
    <w:rsid w:val="0090005F"/>
    <w:rsid w:val="0090041A"/>
    <w:rsid w:val="0090067F"/>
    <w:rsid w:val="0090097E"/>
    <w:rsid w:val="00900E3E"/>
    <w:rsid w:val="00900EF1"/>
    <w:rsid w:val="00900FAB"/>
    <w:rsid w:val="009011BD"/>
    <w:rsid w:val="009011FF"/>
    <w:rsid w:val="0090153C"/>
    <w:rsid w:val="00901701"/>
    <w:rsid w:val="00901788"/>
    <w:rsid w:val="00901C6B"/>
    <w:rsid w:val="00901D29"/>
    <w:rsid w:val="00901E58"/>
    <w:rsid w:val="00902771"/>
    <w:rsid w:val="00902775"/>
    <w:rsid w:val="00902A21"/>
    <w:rsid w:val="00902D66"/>
    <w:rsid w:val="00902DD3"/>
    <w:rsid w:val="009034D3"/>
    <w:rsid w:val="00903536"/>
    <w:rsid w:val="009035AC"/>
    <w:rsid w:val="009038B1"/>
    <w:rsid w:val="00903A87"/>
    <w:rsid w:val="009041F6"/>
    <w:rsid w:val="009043D6"/>
    <w:rsid w:val="0090471D"/>
    <w:rsid w:val="0090493D"/>
    <w:rsid w:val="00904F57"/>
    <w:rsid w:val="00904F91"/>
    <w:rsid w:val="00905028"/>
    <w:rsid w:val="009051A2"/>
    <w:rsid w:val="009051EA"/>
    <w:rsid w:val="009051EC"/>
    <w:rsid w:val="00905336"/>
    <w:rsid w:val="00905567"/>
    <w:rsid w:val="00905C69"/>
    <w:rsid w:val="00905D5B"/>
    <w:rsid w:val="00905EDE"/>
    <w:rsid w:val="0090615E"/>
    <w:rsid w:val="009063FB"/>
    <w:rsid w:val="00906617"/>
    <w:rsid w:val="00906C60"/>
    <w:rsid w:val="00906CB5"/>
    <w:rsid w:val="00906EA0"/>
    <w:rsid w:val="00906EB1"/>
    <w:rsid w:val="00907194"/>
    <w:rsid w:val="00907308"/>
    <w:rsid w:val="0090734E"/>
    <w:rsid w:val="00907518"/>
    <w:rsid w:val="00907A3F"/>
    <w:rsid w:val="00907BA7"/>
    <w:rsid w:val="00907F47"/>
    <w:rsid w:val="00907FE0"/>
    <w:rsid w:val="009104DF"/>
    <w:rsid w:val="0091082F"/>
    <w:rsid w:val="0091088B"/>
    <w:rsid w:val="0091115B"/>
    <w:rsid w:val="0091117F"/>
    <w:rsid w:val="009111D6"/>
    <w:rsid w:val="009112B7"/>
    <w:rsid w:val="00911AA3"/>
    <w:rsid w:val="00911CF7"/>
    <w:rsid w:val="00912560"/>
    <w:rsid w:val="0091289F"/>
    <w:rsid w:val="00912E58"/>
    <w:rsid w:val="00912E74"/>
    <w:rsid w:val="009132EE"/>
    <w:rsid w:val="00913401"/>
    <w:rsid w:val="00914513"/>
    <w:rsid w:val="0091454F"/>
    <w:rsid w:val="00914BA9"/>
    <w:rsid w:val="00914C03"/>
    <w:rsid w:val="009151EC"/>
    <w:rsid w:val="0091530E"/>
    <w:rsid w:val="0091558E"/>
    <w:rsid w:val="009156CC"/>
    <w:rsid w:val="0091581F"/>
    <w:rsid w:val="00915986"/>
    <w:rsid w:val="00915B09"/>
    <w:rsid w:val="00915E08"/>
    <w:rsid w:val="00916011"/>
    <w:rsid w:val="0091608C"/>
    <w:rsid w:val="00916335"/>
    <w:rsid w:val="0091641B"/>
    <w:rsid w:val="009164C1"/>
    <w:rsid w:val="009167CE"/>
    <w:rsid w:val="00916C77"/>
    <w:rsid w:val="00917141"/>
    <w:rsid w:val="0091727D"/>
    <w:rsid w:val="009178FE"/>
    <w:rsid w:val="0092039F"/>
    <w:rsid w:val="009205FB"/>
    <w:rsid w:val="00920A45"/>
    <w:rsid w:val="00920AF4"/>
    <w:rsid w:val="00920DE5"/>
    <w:rsid w:val="00920FB2"/>
    <w:rsid w:val="0092146C"/>
    <w:rsid w:val="00921575"/>
    <w:rsid w:val="009215D6"/>
    <w:rsid w:val="009216C2"/>
    <w:rsid w:val="00921805"/>
    <w:rsid w:val="009219C3"/>
    <w:rsid w:val="00921B7D"/>
    <w:rsid w:val="00921C06"/>
    <w:rsid w:val="00921C7E"/>
    <w:rsid w:val="00921CC5"/>
    <w:rsid w:val="00921D08"/>
    <w:rsid w:val="009224FC"/>
    <w:rsid w:val="0092279C"/>
    <w:rsid w:val="00922DC2"/>
    <w:rsid w:val="00922EB5"/>
    <w:rsid w:val="009230A2"/>
    <w:rsid w:val="00923361"/>
    <w:rsid w:val="00923428"/>
    <w:rsid w:val="009235D4"/>
    <w:rsid w:val="009235D5"/>
    <w:rsid w:val="009235E6"/>
    <w:rsid w:val="0092379F"/>
    <w:rsid w:val="009238E1"/>
    <w:rsid w:val="00923F99"/>
    <w:rsid w:val="009240BA"/>
    <w:rsid w:val="0092419D"/>
    <w:rsid w:val="00924408"/>
    <w:rsid w:val="00924486"/>
    <w:rsid w:val="009248BE"/>
    <w:rsid w:val="00924905"/>
    <w:rsid w:val="00924B0E"/>
    <w:rsid w:val="00924BD3"/>
    <w:rsid w:val="00924F76"/>
    <w:rsid w:val="00925044"/>
    <w:rsid w:val="00925384"/>
    <w:rsid w:val="00925519"/>
    <w:rsid w:val="009258F6"/>
    <w:rsid w:val="00925926"/>
    <w:rsid w:val="00925A31"/>
    <w:rsid w:val="00925A69"/>
    <w:rsid w:val="00925AC1"/>
    <w:rsid w:val="00925AC4"/>
    <w:rsid w:val="0092672B"/>
    <w:rsid w:val="009267AA"/>
    <w:rsid w:val="00926F48"/>
    <w:rsid w:val="009270B0"/>
    <w:rsid w:val="0092723D"/>
    <w:rsid w:val="009272E1"/>
    <w:rsid w:val="00927608"/>
    <w:rsid w:val="009279F6"/>
    <w:rsid w:val="009279FB"/>
    <w:rsid w:val="00927B16"/>
    <w:rsid w:val="0093016D"/>
    <w:rsid w:val="00930345"/>
    <w:rsid w:val="00930508"/>
    <w:rsid w:val="0093051B"/>
    <w:rsid w:val="0093071A"/>
    <w:rsid w:val="009307FA"/>
    <w:rsid w:val="00930810"/>
    <w:rsid w:val="009308E3"/>
    <w:rsid w:val="00930AA7"/>
    <w:rsid w:val="00930BC7"/>
    <w:rsid w:val="009313F4"/>
    <w:rsid w:val="00931454"/>
    <w:rsid w:val="009317B3"/>
    <w:rsid w:val="00931B39"/>
    <w:rsid w:val="00931B5A"/>
    <w:rsid w:val="00931DBA"/>
    <w:rsid w:val="00931E2D"/>
    <w:rsid w:val="00932197"/>
    <w:rsid w:val="00932247"/>
    <w:rsid w:val="009322D2"/>
    <w:rsid w:val="00932490"/>
    <w:rsid w:val="00932D1E"/>
    <w:rsid w:val="00932E7F"/>
    <w:rsid w:val="00932F59"/>
    <w:rsid w:val="0093344C"/>
    <w:rsid w:val="009339C8"/>
    <w:rsid w:val="00933B72"/>
    <w:rsid w:val="00933FFC"/>
    <w:rsid w:val="00934425"/>
    <w:rsid w:val="0093459D"/>
    <w:rsid w:val="009345AD"/>
    <w:rsid w:val="0093494E"/>
    <w:rsid w:val="00934977"/>
    <w:rsid w:val="00934E5D"/>
    <w:rsid w:val="00935611"/>
    <w:rsid w:val="00935672"/>
    <w:rsid w:val="00935C5F"/>
    <w:rsid w:val="00935D15"/>
    <w:rsid w:val="00935D24"/>
    <w:rsid w:val="00935DF5"/>
    <w:rsid w:val="00936233"/>
    <w:rsid w:val="00936330"/>
    <w:rsid w:val="009368F9"/>
    <w:rsid w:val="00936A0B"/>
    <w:rsid w:val="00936BFA"/>
    <w:rsid w:val="00936C68"/>
    <w:rsid w:val="00936DA1"/>
    <w:rsid w:val="00937145"/>
    <w:rsid w:val="009371E2"/>
    <w:rsid w:val="00937E4A"/>
    <w:rsid w:val="00940096"/>
    <w:rsid w:val="00940535"/>
    <w:rsid w:val="00940B94"/>
    <w:rsid w:val="00940E39"/>
    <w:rsid w:val="00941041"/>
    <w:rsid w:val="009413FD"/>
    <w:rsid w:val="009416D8"/>
    <w:rsid w:val="00941750"/>
    <w:rsid w:val="00941AF2"/>
    <w:rsid w:val="00941B29"/>
    <w:rsid w:val="00941D52"/>
    <w:rsid w:val="00941D5F"/>
    <w:rsid w:val="00941D70"/>
    <w:rsid w:val="0094235D"/>
    <w:rsid w:val="00942652"/>
    <w:rsid w:val="00942711"/>
    <w:rsid w:val="009427E9"/>
    <w:rsid w:val="00942949"/>
    <w:rsid w:val="00942C0A"/>
    <w:rsid w:val="00942DE0"/>
    <w:rsid w:val="009430EF"/>
    <w:rsid w:val="009434E3"/>
    <w:rsid w:val="00943531"/>
    <w:rsid w:val="00943CA0"/>
    <w:rsid w:val="00944633"/>
    <w:rsid w:val="00944A94"/>
    <w:rsid w:val="00944D50"/>
    <w:rsid w:val="00944D7E"/>
    <w:rsid w:val="009454D8"/>
    <w:rsid w:val="009458A8"/>
    <w:rsid w:val="00945AB9"/>
    <w:rsid w:val="00946212"/>
    <w:rsid w:val="00946358"/>
    <w:rsid w:val="00946450"/>
    <w:rsid w:val="009465D1"/>
    <w:rsid w:val="00946CA7"/>
    <w:rsid w:val="00946DF5"/>
    <w:rsid w:val="00946E9B"/>
    <w:rsid w:val="00946E9D"/>
    <w:rsid w:val="00947549"/>
    <w:rsid w:val="0094776F"/>
    <w:rsid w:val="009478CE"/>
    <w:rsid w:val="00947934"/>
    <w:rsid w:val="00947980"/>
    <w:rsid w:val="00950327"/>
    <w:rsid w:val="00950859"/>
    <w:rsid w:val="00950A8B"/>
    <w:rsid w:val="00950C89"/>
    <w:rsid w:val="00950E5E"/>
    <w:rsid w:val="00950FC9"/>
    <w:rsid w:val="00950FEB"/>
    <w:rsid w:val="0095112E"/>
    <w:rsid w:val="0095119A"/>
    <w:rsid w:val="0095143C"/>
    <w:rsid w:val="0095144E"/>
    <w:rsid w:val="00951484"/>
    <w:rsid w:val="0095159F"/>
    <w:rsid w:val="00951679"/>
    <w:rsid w:val="0095174D"/>
    <w:rsid w:val="009519A1"/>
    <w:rsid w:val="00951C74"/>
    <w:rsid w:val="00951D30"/>
    <w:rsid w:val="00952772"/>
    <w:rsid w:val="009528F2"/>
    <w:rsid w:val="00952ABC"/>
    <w:rsid w:val="00952BED"/>
    <w:rsid w:val="00952D51"/>
    <w:rsid w:val="00953487"/>
    <w:rsid w:val="009537B3"/>
    <w:rsid w:val="009539D0"/>
    <w:rsid w:val="00953A41"/>
    <w:rsid w:val="00953CBD"/>
    <w:rsid w:val="009541A0"/>
    <w:rsid w:val="00954FAD"/>
    <w:rsid w:val="00954FB7"/>
    <w:rsid w:val="00955560"/>
    <w:rsid w:val="00955B92"/>
    <w:rsid w:val="00955D80"/>
    <w:rsid w:val="009563C7"/>
    <w:rsid w:val="009567E7"/>
    <w:rsid w:val="00956913"/>
    <w:rsid w:val="0095693F"/>
    <w:rsid w:val="0095699D"/>
    <w:rsid w:val="00956F2F"/>
    <w:rsid w:val="009579E3"/>
    <w:rsid w:val="00957A29"/>
    <w:rsid w:val="00957E33"/>
    <w:rsid w:val="00957EC1"/>
    <w:rsid w:val="00960043"/>
    <w:rsid w:val="009601A8"/>
    <w:rsid w:val="00960440"/>
    <w:rsid w:val="00960B2E"/>
    <w:rsid w:val="00960BFA"/>
    <w:rsid w:val="00960C27"/>
    <w:rsid w:val="00960FE4"/>
    <w:rsid w:val="009611C8"/>
    <w:rsid w:val="00961277"/>
    <w:rsid w:val="0096181F"/>
    <w:rsid w:val="00961A80"/>
    <w:rsid w:val="00961AF3"/>
    <w:rsid w:val="00961DED"/>
    <w:rsid w:val="00961F04"/>
    <w:rsid w:val="00962372"/>
    <w:rsid w:val="00962436"/>
    <w:rsid w:val="00962965"/>
    <w:rsid w:val="009629C5"/>
    <w:rsid w:val="00962D0C"/>
    <w:rsid w:val="00962F97"/>
    <w:rsid w:val="0096342E"/>
    <w:rsid w:val="0096349D"/>
    <w:rsid w:val="009637A1"/>
    <w:rsid w:val="00963BA0"/>
    <w:rsid w:val="00963FC9"/>
    <w:rsid w:val="009642A5"/>
    <w:rsid w:val="00964338"/>
    <w:rsid w:val="009643A4"/>
    <w:rsid w:val="00964448"/>
    <w:rsid w:val="0096456E"/>
    <w:rsid w:val="00964659"/>
    <w:rsid w:val="0096467E"/>
    <w:rsid w:val="009646C1"/>
    <w:rsid w:val="00964AA0"/>
    <w:rsid w:val="00965791"/>
    <w:rsid w:val="0096597A"/>
    <w:rsid w:val="00965F4D"/>
    <w:rsid w:val="00965FE7"/>
    <w:rsid w:val="0096659F"/>
    <w:rsid w:val="00966B92"/>
    <w:rsid w:val="00966BB1"/>
    <w:rsid w:val="00966F78"/>
    <w:rsid w:val="00967226"/>
    <w:rsid w:val="00967466"/>
    <w:rsid w:val="00967514"/>
    <w:rsid w:val="00967771"/>
    <w:rsid w:val="009703F5"/>
    <w:rsid w:val="009705BD"/>
    <w:rsid w:val="0097086C"/>
    <w:rsid w:val="00970AA3"/>
    <w:rsid w:val="00970B4A"/>
    <w:rsid w:val="00970C5F"/>
    <w:rsid w:val="00970DCC"/>
    <w:rsid w:val="00970F12"/>
    <w:rsid w:val="009710D5"/>
    <w:rsid w:val="009710E2"/>
    <w:rsid w:val="00971760"/>
    <w:rsid w:val="00971C47"/>
    <w:rsid w:val="00971CA9"/>
    <w:rsid w:val="00971EF8"/>
    <w:rsid w:val="0097233A"/>
    <w:rsid w:val="00972722"/>
    <w:rsid w:val="00972803"/>
    <w:rsid w:val="009729E8"/>
    <w:rsid w:val="00972A61"/>
    <w:rsid w:val="00972C76"/>
    <w:rsid w:val="00973101"/>
    <w:rsid w:val="0097328D"/>
    <w:rsid w:val="00973358"/>
    <w:rsid w:val="00973546"/>
    <w:rsid w:val="00973744"/>
    <w:rsid w:val="0097387C"/>
    <w:rsid w:val="00973955"/>
    <w:rsid w:val="00973C93"/>
    <w:rsid w:val="00973E2A"/>
    <w:rsid w:val="00973E8A"/>
    <w:rsid w:val="009742F2"/>
    <w:rsid w:val="0097486D"/>
    <w:rsid w:val="00974874"/>
    <w:rsid w:val="00974B40"/>
    <w:rsid w:val="00974E36"/>
    <w:rsid w:val="00974E52"/>
    <w:rsid w:val="00974F83"/>
    <w:rsid w:val="00974FBD"/>
    <w:rsid w:val="009751AE"/>
    <w:rsid w:val="00975232"/>
    <w:rsid w:val="0097537F"/>
    <w:rsid w:val="009760A2"/>
    <w:rsid w:val="00976146"/>
    <w:rsid w:val="009762A7"/>
    <w:rsid w:val="009762B4"/>
    <w:rsid w:val="00976544"/>
    <w:rsid w:val="00976A14"/>
    <w:rsid w:val="00976EC0"/>
    <w:rsid w:val="009770AE"/>
    <w:rsid w:val="009770D1"/>
    <w:rsid w:val="009771F9"/>
    <w:rsid w:val="009772EC"/>
    <w:rsid w:val="00977B81"/>
    <w:rsid w:val="00977CEA"/>
    <w:rsid w:val="00977E24"/>
    <w:rsid w:val="009805BD"/>
    <w:rsid w:val="00980670"/>
    <w:rsid w:val="00980C44"/>
    <w:rsid w:val="00980E9E"/>
    <w:rsid w:val="009813C9"/>
    <w:rsid w:val="009813DF"/>
    <w:rsid w:val="009814F3"/>
    <w:rsid w:val="00981AB7"/>
    <w:rsid w:val="00981D9A"/>
    <w:rsid w:val="00981F9F"/>
    <w:rsid w:val="0098222E"/>
    <w:rsid w:val="009825A4"/>
    <w:rsid w:val="009827AB"/>
    <w:rsid w:val="009827BC"/>
    <w:rsid w:val="00982F79"/>
    <w:rsid w:val="0098328A"/>
    <w:rsid w:val="009835AD"/>
    <w:rsid w:val="00983747"/>
    <w:rsid w:val="009842BD"/>
    <w:rsid w:val="00984348"/>
    <w:rsid w:val="00984481"/>
    <w:rsid w:val="009846E3"/>
    <w:rsid w:val="009847E3"/>
    <w:rsid w:val="00984A09"/>
    <w:rsid w:val="00984A6F"/>
    <w:rsid w:val="00984EED"/>
    <w:rsid w:val="00984FE4"/>
    <w:rsid w:val="0098514E"/>
    <w:rsid w:val="00985225"/>
    <w:rsid w:val="009852A5"/>
    <w:rsid w:val="00985668"/>
    <w:rsid w:val="00985B3E"/>
    <w:rsid w:val="00985C50"/>
    <w:rsid w:val="00986192"/>
    <w:rsid w:val="00986478"/>
    <w:rsid w:val="0098651C"/>
    <w:rsid w:val="0098688F"/>
    <w:rsid w:val="00986A92"/>
    <w:rsid w:val="00986AA3"/>
    <w:rsid w:val="00986BB5"/>
    <w:rsid w:val="00986C53"/>
    <w:rsid w:val="009871D7"/>
    <w:rsid w:val="0098725E"/>
    <w:rsid w:val="009872AC"/>
    <w:rsid w:val="00987540"/>
    <w:rsid w:val="00987670"/>
    <w:rsid w:val="009876AA"/>
    <w:rsid w:val="0098794B"/>
    <w:rsid w:val="00987960"/>
    <w:rsid w:val="00987C29"/>
    <w:rsid w:val="009901F9"/>
    <w:rsid w:val="009902E5"/>
    <w:rsid w:val="009904B1"/>
    <w:rsid w:val="0099081D"/>
    <w:rsid w:val="00990F8D"/>
    <w:rsid w:val="00991302"/>
    <w:rsid w:val="0099144A"/>
    <w:rsid w:val="00991C2D"/>
    <w:rsid w:val="00991C46"/>
    <w:rsid w:val="00991F4D"/>
    <w:rsid w:val="00992083"/>
    <w:rsid w:val="009922D7"/>
    <w:rsid w:val="00992400"/>
    <w:rsid w:val="0099274D"/>
    <w:rsid w:val="0099277F"/>
    <w:rsid w:val="00992C56"/>
    <w:rsid w:val="00992E2B"/>
    <w:rsid w:val="00992F18"/>
    <w:rsid w:val="009930A2"/>
    <w:rsid w:val="009931A7"/>
    <w:rsid w:val="00993346"/>
    <w:rsid w:val="00993350"/>
    <w:rsid w:val="00993471"/>
    <w:rsid w:val="0099365F"/>
    <w:rsid w:val="00993682"/>
    <w:rsid w:val="00993690"/>
    <w:rsid w:val="00993990"/>
    <w:rsid w:val="00994178"/>
    <w:rsid w:val="009941D7"/>
    <w:rsid w:val="0099424E"/>
    <w:rsid w:val="00994628"/>
    <w:rsid w:val="0099490B"/>
    <w:rsid w:val="00994EF0"/>
    <w:rsid w:val="00994FFB"/>
    <w:rsid w:val="00995064"/>
    <w:rsid w:val="009953B6"/>
    <w:rsid w:val="00995405"/>
    <w:rsid w:val="009958BD"/>
    <w:rsid w:val="00995B5B"/>
    <w:rsid w:val="00995CAF"/>
    <w:rsid w:val="00995EC4"/>
    <w:rsid w:val="00995EFF"/>
    <w:rsid w:val="00996202"/>
    <w:rsid w:val="009965A9"/>
    <w:rsid w:val="00996777"/>
    <w:rsid w:val="00996788"/>
    <w:rsid w:val="0099763F"/>
    <w:rsid w:val="00997681"/>
    <w:rsid w:val="009977A8"/>
    <w:rsid w:val="0099796E"/>
    <w:rsid w:val="009979F8"/>
    <w:rsid w:val="009A0833"/>
    <w:rsid w:val="009A0C0B"/>
    <w:rsid w:val="009A0E1E"/>
    <w:rsid w:val="009A10D8"/>
    <w:rsid w:val="009A12F9"/>
    <w:rsid w:val="009A1AC8"/>
    <w:rsid w:val="009A1DF1"/>
    <w:rsid w:val="009A25B4"/>
    <w:rsid w:val="009A261B"/>
    <w:rsid w:val="009A2C92"/>
    <w:rsid w:val="009A2CF5"/>
    <w:rsid w:val="009A2CF8"/>
    <w:rsid w:val="009A33E1"/>
    <w:rsid w:val="009A34FB"/>
    <w:rsid w:val="009A353A"/>
    <w:rsid w:val="009A35B2"/>
    <w:rsid w:val="009A38C6"/>
    <w:rsid w:val="009A39A5"/>
    <w:rsid w:val="009A3AD1"/>
    <w:rsid w:val="009A3BA9"/>
    <w:rsid w:val="009A40B6"/>
    <w:rsid w:val="009A4508"/>
    <w:rsid w:val="009A4833"/>
    <w:rsid w:val="009A4997"/>
    <w:rsid w:val="009A4AEA"/>
    <w:rsid w:val="009A4B4F"/>
    <w:rsid w:val="009A4B8C"/>
    <w:rsid w:val="009A5501"/>
    <w:rsid w:val="009A59B2"/>
    <w:rsid w:val="009A59D6"/>
    <w:rsid w:val="009A5E1F"/>
    <w:rsid w:val="009A5E2D"/>
    <w:rsid w:val="009A60A2"/>
    <w:rsid w:val="009A614B"/>
    <w:rsid w:val="009A6492"/>
    <w:rsid w:val="009A69C9"/>
    <w:rsid w:val="009A6AC5"/>
    <w:rsid w:val="009A6B85"/>
    <w:rsid w:val="009A6C05"/>
    <w:rsid w:val="009A6F0E"/>
    <w:rsid w:val="009A72B6"/>
    <w:rsid w:val="009A78CF"/>
    <w:rsid w:val="009A7C84"/>
    <w:rsid w:val="009A7D95"/>
    <w:rsid w:val="009B14AF"/>
    <w:rsid w:val="009B167A"/>
    <w:rsid w:val="009B1705"/>
    <w:rsid w:val="009B180B"/>
    <w:rsid w:val="009B1A77"/>
    <w:rsid w:val="009B1B9D"/>
    <w:rsid w:val="009B1FFB"/>
    <w:rsid w:val="009B213A"/>
    <w:rsid w:val="009B2296"/>
    <w:rsid w:val="009B2547"/>
    <w:rsid w:val="009B2740"/>
    <w:rsid w:val="009B2769"/>
    <w:rsid w:val="009B28A6"/>
    <w:rsid w:val="009B28B6"/>
    <w:rsid w:val="009B2B48"/>
    <w:rsid w:val="009B2BEA"/>
    <w:rsid w:val="009B2DDF"/>
    <w:rsid w:val="009B2FF4"/>
    <w:rsid w:val="009B33D8"/>
    <w:rsid w:val="009B33F1"/>
    <w:rsid w:val="009B3705"/>
    <w:rsid w:val="009B391B"/>
    <w:rsid w:val="009B42E5"/>
    <w:rsid w:val="009B441D"/>
    <w:rsid w:val="009B446C"/>
    <w:rsid w:val="009B464B"/>
    <w:rsid w:val="009B47AF"/>
    <w:rsid w:val="009B4A0C"/>
    <w:rsid w:val="009B4AB4"/>
    <w:rsid w:val="009B4F6A"/>
    <w:rsid w:val="009B5278"/>
    <w:rsid w:val="009B53C0"/>
    <w:rsid w:val="009B5649"/>
    <w:rsid w:val="009B5740"/>
    <w:rsid w:val="009B59F9"/>
    <w:rsid w:val="009B5FB3"/>
    <w:rsid w:val="009B5FD4"/>
    <w:rsid w:val="009B6029"/>
    <w:rsid w:val="009B621C"/>
    <w:rsid w:val="009B658F"/>
    <w:rsid w:val="009B6969"/>
    <w:rsid w:val="009B696B"/>
    <w:rsid w:val="009B69ED"/>
    <w:rsid w:val="009B6DE8"/>
    <w:rsid w:val="009B7428"/>
    <w:rsid w:val="009B752E"/>
    <w:rsid w:val="009B7709"/>
    <w:rsid w:val="009B77B9"/>
    <w:rsid w:val="009B79C6"/>
    <w:rsid w:val="009B7AE2"/>
    <w:rsid w:val="009B7DA7"/>
    <w:rsid w:val="009C0085"/>
    <w:rsid w:val="009C0526"/>
    <w:rsid w:val="009C06C4"/>
    <w:rsid w:val="009C06CF"/>
    <w:rsid w:val="009C08D9"/>
    <w:rsid w:val="009C0A06"/>
    <w:rsid w:val="009C0A76"/>
    <w:rsid w:val="009C0E98"/>
    <w:rsid w:val="009C1274"/>
    <w:rsid w:val="009C14BB"/>
    <w:rsid w:val="009C166E"/>
    <w:rsid w:val="009C1679"/>
    <w:rsid w:val="009C174E"/>
    <w:rsid w:val="009C1B24"/>
    <w:rsid w:val="009C1B58"/>
    <w:rsid w:val="009C1BAC"/>
    <w:rsid w:val="009C1F75"/>
    <w:rsid w:val="009C200E"/>
    <w:rsid w:val="009C2069"/>
    <w:rsid w:val="009C21B9"/>
    <w:rsid w:val="009C2857"/>
    <w:rsid w:val="009C2AD2"/>
    <w:rsid w:val="009C2E94"/>
    <w:rsid w:val="009C33F6"/>
    <w:rsid w:val="009C3812"/>
    <w:rsid w:val="009C38E1"/>
    <w:rsid w:val="009C39BB"/>
    <w:rsid w:val="009C39F1"/>
    <w:rsid w:val="009C3B78"/>
    <w:rsid w:val="009C3CED"/>
    <w:rsid w:val="009C3E4B"/>
    <w:rsid w:val="009C41DF"/>
    <w:rsid w:val="009C4283"/>
    <w:rsid w:val="009C4627"/>
    <w:rsid w:val="009C462A"/>
    <w:rsid w:val="009C49CA"/>
    <w:rsid w:val="009C49D8"/>
    <w:rsid w:val="009C4CCE"/>
    <w:rsid w:val="009C4D88"/>
    <w:rsid w:val="009C4E79"/>
    <w:rsid w:val="009C50A0"/>
    <w:rsid w:val="009C534E"/>
    <w:rsid w:val="009C5392"/>
    <w:rsid w:val="009C5428"/>
    <w:rsid w:val="009C5960"/>
    <w:rsid w:val="009C5EA4"/>
    <w:rsid w:val="009C652D"/>
    <w:rsid w:val="009C657E"/>
    <w:rsid w:val="009C6702"/>
    <w:rsid w:val="009C6736"/>
    <w:rsid w:val="009C6E52"/>
    <w:rsid w:val="009C7164"/>
    <w:rsid w:val="009C743B"/>
    <w:rsid w:val="009C7A0B"/>
    <w:rsid w:val="009C7B92"/>
    <w:rsid w:val="009C7DB4"/>
    <w:rsid w:val="009C7DF5"/>
    <w:rsid w:val="009C7F03"/>
    <w:rsid w:val="009D0942"/>
    <w:rsid w:val="009D09D9"/>
    <w:rsid w:val="009D0B5D"/>
    <w:rsid w:val="009D0F7C"/>
    <w:rsid w:val="009D1017"/>
    <w:rsid w:val="009D105E"/>
    <w:rsid w:val="009D14D3"/>
    <w:rsid w:val="009D1937"/>
    <w:rsid w:val="009D1D09"/>
    <w:rsid w:val="009D1D48"/>
    <w:rsid w:val="009D1F2D"/>
    <w:rsid w:val="009D1F53"/>
    <w:rsid w:val="009D2151"/>
    <w:rsid w:val="009D22CE"/>
    <w:rsid w:val="009D2343"/>
    <w:rsid w:val="009D26A7"/>
    <w:rsid w:val="009D2CB2"/>
    <w:rsid w:val="009D2E2D"/>
    <w:rsid w:val="009D2F35"/>
    <w:rsid w:val="009D300C"/>
    <w:rsid w:val="009D3414"/>
    <w:rsid w:val="009D34EC"/>
    <w:rsid w:val="009D3B14"/>
    <w:rsid w:val="009D3D10"/>
    <w:rsid w:val="009D3DD2"/>
    <w:rsid w:val="009D3DE4"/>
    <w:rsid w:val="009D3FD7"/>
    <w:rsid w:val="009D416B"/>
    <w:rsid w:val="009D41C4"/>
    <w:rsid w:val="009D441C"/>
    <w:rsid w:val="009D44FA"/>
    <w:rsid w:val="009D4801"/>
    <w:rsid w:val="009D4AD7"/>
    <w:rsid w:val="009D4CA9"/>
    <w:rsid w:val="009D4D99"/>
    <w:rsid w:val="009D4EF5"/>
    <w:rsid w:val="009D5367"/>
    <w:rsid w:val="009D5381"/>
    <w:rsid w:val="009D57C1"/>
    <w:rsid w:val="009D5DD0"/>
    <w:rsid w:val="009D5EC7"/>
    <w:rsid w:val="009D5F57"/>
    <w:rsid w:val="009D5FDF"/>
    <w:rsid w:val="009D614E"/>
    <w:rsid w:val="009D63B0"/>
    <w:rsid w:val="009D65CC"/>
    <w:rsid w:val="009D6DE9"/>
    <w:rsid w:val="009D72EA"/>
    <w:rsid w:val="009D741B"/>
    <w:rsid w:val="009D77CF"/>
    <w:rsid w:val="009D7AB9"/>
    <w:rsid w:val="009D7E3D"/>
    <w:rsid w:val="009E076F"/>
    <w:rsid w:val="009E0A72"/>
    <w:rsid w:val="009E0EDA"/>
    <w:rsid w:val="009E11D0"/>
    <w:rsid w:val="009E12FD"/>
    <w:rsid w:val="009E1341"/>
    <w:rsid w:val="009E13E3"/>
    <w:rsid w:val="009E15F3"/>
    <w:rsid w:val="009E1972"/>
    <w:rsid w:val="009E1CE6"/>
    <w:rsid w:val="009E1EFB"/>
    <w:rsid w:val="009E20B8"/>
    <w:rsid w:val="009E2138"/>
    <w:rsid w:val="009E22F9"/>
    <w:rsid w:val="009E2370"/>
    <w:rsid w:val="009E2385"/>
    <w:rsid w:val="009E29D5"/>
    <w:rsid w:val="009E2E22"/>
    <w:rsid w:val="009E2F75"/>
    <w:rsid w:val="009E2FFE"/>
    <w:rsid w:val="009E37D9"/>
    <w:rsid w:val="009E3828"/>
    <w:rsid w:val="009E3893"/>
    <w:rsid w:val="009E3C9F"/>
    <w:rsid w:val="009E3F1E"/>
    <w:rsid w:val="009E453A"/>
    <w:rsid w:val="009E466D"/>
    <w:rsid w:val="009E4FC6"/>
    <w:rsid w:val="009E4FF9"/>
    <w:rsid w:val="009E5084"/>
    <w:rsid w:val="009E54C7"/>
    <w:rsid w:val="009E5B56"/>
    <w:rsid w:val="009E5C17"/>
    <w:rsid w:val="009E5C1A"/>
    <w:rsid w:val="009E5D7E"/>
    <w:rsid w:val="009E5E16"/>
    <w:rsid w:val="009E5EF4"/>
    <w:rsid w:val="009E62E8"/>
    <w:rsid w:val="009E6616"/>
    <w:rsid w:val="009E69E8"/>
    <w:rsid w:val="009E6AF6"/>
    <w:rsid w:val="009E6B53"/>
    <w:rsid w:val="009E6FD4"/>
    <w:rsid w:val="009E7053"/>
    <w:rsid w:val="009E70D3"/>
    <w:rsid w:val="009E72F7"/>
    <w:rsid w:val="009E782F"/>
    <w:rsid w:val="009E78A0"/>
    <w:rsid w:val="009E7C77"/>
    <w:rsid w:val="009E7E50"/>
    <w:rsid w:val="009F0240"/>
    <w:rsid w:val="009F02B9"/>
    <w:rsid w:val="009F0448"/>
    <w:rsid w:val="009F04BE"/>
    <w:rsid w:val="009F065A"/>
    <w:rsid w:val="009F0666"/>
    <w:rsid w:val="009F079C"/>
    <w:rsid w:val="009F0815"/>
    <w:rsid w:val="009F09B6"/>
    <w:rsid w:val="009F0E9E"/>
    <w:rsid w:val="009F102E"/>
    <w:rsid w:val="009F1261"/>
    <w:rsid w:val="009F13ED"/>
    <w:rsid w:val="009F1550"/>
    <w:rsid w:val="009F1F9C"/>
    <w:rsid w:val="009F2254"/>
    <w:rsid w:val="009F2591"/>
    <w:rsid w:val="009F29F4"/>
    <w:rsid w:val="009F30C9"/>
    <w:rsid w:val="009F37C1"/>
    <w:rsid w:val="009F3AE4"/>
    <w:rsid w:val="009F3B40"/>
    <w:rsid w:val="009F4297"/>
    <w:rsid w:val="009F43BC"/>
    <w:rsid w:val="009F443F"/>
    <w:rsid w:val="009F480E"/>
    <w:rsid w:val="009F49FB"/>
    <w:rsid w:val="009F4FE3"/>
    <w:rsid w:val="009F5453"/>
    <w:rsid w:val="009F5944"/>
    <w:rsid w:val="009F59AA"/>
    <w:rsid w:val="009F5AA7"/>
    <w:rsid w:val="009F5BDF"/>
    <w:rsid w:val="009F61B5"/>
    <w:rsid w:val="009F648F"/>
    <w:rsid w:val="009F65E4"/>
    <w:rsid w:val="009F68E8"/>
    <w:rsid w:val="009F6B05"/>
    <w:rsid w:val="009F6D78"/>
    <w:rsid w:val="009F6EA2"/>
    <w:rsid w:val="009F6F99"/>
    <w:rsid w:val="009F7135"/>
    <w:rsid w:val="009F75CC"/>
    <w:rsid w:val="009F7B37"/>
    <w:rsid w:val="00A000E1"/>
    <w:rsid w:val="00A002F2"/>
    <w:rsid w:val="00A00C9E"/>
    <w:rsid w:val="00A00ED4"/>
    <w:rsid w:val="00A00EFF"/>
    <w:rsid w:val="00A00FA8"/>
    <w:rsid w:val="00A013B4"/>
    <w:rsid w:val="00A01888"/>
    <w:rsid w:val="00A01956"/>
    <w:rsid w:val="00A01A09"/>
    <w:rsid w:val="00A01B12"/>
    <w:rsid w:val="00A01DBF"/>
    <w:rsid w:val="00A01E29"/>
    <w:rsid w:val="00A02047"/>
    <w:rsid w:val="00A02167"/>
    <w:rsid w:val="00A0245A"/>
    <w:rsid w:val="00A02462"/>
    <w:rsid w:val="00A0246F"/>
    <w:rsid w:val="00A02527"/>
    <w:rsid w:val="00A02626"/>
    <w:rsid w:val="00A02C17"/>
    <w:rsid w:val="00A02E78"/>
    <w:rsid w:val="00A03077"/>
    <w:rsid w:val="00A031CC"/>
    <w:rsid w:val="00A031D4"/>
    <w:rsid w:val="00A0333C"/>
    <w:rsid w:val="00A033B6"/>
    <w:rsid w:val="00A0386B"/>
    <w:rsid w:val="00A03B38"/>
    <w:rsid w:val="00A03BB5"/>
    <w:rsid w:val="00A03D47"/>
    <w:rsid w:val="00A03E55"/>
    <w:rsid w:val="00A04022"/>
    <w:rsid w:val="00A04413"/>
    <w:rsid w:val="00A04474"/>
    <w:rsid w:val="00A048BE"/>
    <w:rsid w:val="00A0494F"/>
    <w:rsid w:val="00A04EDA"/>
    <w:rsid w:val="00A04F5F"/>
    <w:rsid w:val="00A04FAD"/>
    <w:rsid w:val="00A04FB0"/>
    <w:rsid w:val="00A05224"/>
    <w:rsid w:val="00A053BD"/>
    <w:rsid w:val="00A0553D"/>
    <w:rsid w:val="00A05578"/>
    <w:rsid w:val="00A05A45"/>
    <w:rsid w:val="00A05CD1"/>
    <w:rsid w:val="00A05EFB"/>
    <w:rsid w:val="00A05F37"/>
    <w:rsid w:val="00A06022"/>
    <w:rsid w:val="00A060FA"/>
    <w:rsid w:val="00A060FF"/>
    <w:rsid w:val="00A061C7"/>
    <w:rsid w:val="00A061F1"/>
    <w:rsid w:val="00A064C9"/>
    <w:rsid w:val="00A06832"/>
    <w:rsid w:val="00A0695E"/>
    <w:rsid w:val="00A06B97"/>
    <w:rsid w:val="00A06BC4"/>
    <w:rsid w:val="00A06C57"/>
    <w:rsid w:val="00A06C6F"/>
    <w:rsid w:val="00A06EDF"/>
    <w:rsid w:val="00A07568"/>
    <w:rsid w:val="00A07E37"/>
    <w:rsid w:val="00A07FF6"/>
    <w:rsid w:val="00A10016"/>
    <w:rsid w:val="00A101A0"/>
    <w:rsid w:val="00A101F2"/>
    <w:rsid w:val="00A1030E"/>
    <w:rsid w:val="00A10324"/>
    <w:rsid w:val="00A1057D"/>
    <w:rsid w:val="00A105F8"/>
    <w:rsid w:val="00A10CB2"/>
    <w:rsid w:val="00A10E74"/>
    <w:rsid w:val="00A1128C"/>
    <w:rsid w:val="00A113CC"/>
    <w:rsid w:val="00A114FE"/>
    <w:rsid w:val="00A11AA6"/>
    <w:rsid w:val="00A11AE1"/>
    <w:rsid w:val="00A11FC7"/>
    <w:rsid w:val="00A121FC"/>
    <w:rsid w:val="00A12260"/>
    <w:rsid w:val="00A12472"/>
    <w:rsid w:val="00A129B2"/>
    <w:rsid w:val="00A12E32"/>
    <w:rsid w:val="00A12F3B"/>
    <w:rsid w:val="00A13031"/>
    <w:rsid w:val="00A13569"/>
    <w:rsid w:val="00A135DF"/>
    <w:rsid w:val="00A13A2B"/>
    <w:rsid w:val="00A14297"/>
    <w:rsid w:val="00A142AB"/>
    <w:rsid w:val="00A142B3"/>
    <w:rsid w:val="00A146B4"/>
    <w:rsid w:val="00A14715"/>
    <w:rsid w:val="00A14779"/>
    <w:rsid w:val="00A149ED"/>
    <w:rsid w:val="00A14E0E"/>
    <w:rsid w:val="00A14FBD"/>
    <w:rsid w:val="00A14FD9"/>
    <w:rsid w:val="00A15288"/>
    <w:rsid w:val="00A154DD"/>
    <w:rsid w:val="00A1551F"/>
    <w:rsid w:val="00A157AE"/>
    <w:rsid w:val="00A15919"/>
    <w:rsid w:val="00A15D5A"/>
    <w:rsid w:val="00A15F8D"/>
    <w:rsid w:val="00A161D8"/>
    <w:rsid w:val="00A164B8"/>
    <w:rsid w:val="00A168BA"/>
    <w:rsid w:val="00A16AA5"/>
    <w:rsid w:val="00A16BD1"/>
    <w:rsid w:val="00A16BF8"/>
    <w:rsid w:val="00A171EA"/>
    <w:rsid w:val="00A172E4"/>
    <w:rsid w:val="00A173BB"/>
    <w:rsid w:val="00A1748F"/>
    <w:rsid w:val="00A17639"/>
    <w:rsid w:val="00A1776D"/>
    <w:rsid w:val="00A17F41"/>
    <w:rsid w:val="00A2096F"/>
    <w:rsid w:val="00A20993"/>
    <w:rsid w:val="00A20E26"/>
    <w:rsid w:val="00A20F2C"/>
    <w:rsid w:val="00A21357"/>
    <w:rsid w:val="00A214F2"/>
    <w:rsid w:val="00A2163A"/>
    <w:rsid w:val="00A21640"/>
    <w:rsid w:val="00A21C57"/>
    <w:rsid w:val="00A21CAB"/>
    <w:rsid w:val="00A2210B"/>
    <w:rsid w:val="00A22582"/>
    <w:rsid w:val="00A22587"/>
    <w:rsid w:val="00A229E7"/>
    <w:rsid w:val="00A231E3"/>
    <w:rsid w:val="00A233AA"/>
    <w:rsid w:val="00A23693"/>
    <w:rsid w:val="00A239DA"/>
    <w:rsid w:val="00A239F6"/>
    <w:rsid w:val="00A23C49"/>
    <w:rsid w:val="00A23D7C"/>
    <w:rsid w:val="00A23E3D"/>
    <w:rsid w:val="00A245B2"/>
    <w:rsid w:val="00A2478F"/>
    <w:rsid w:val="00A24B16"/>
    <w:rsid w:val="00A24B4D"/>
    <w:rsid w:val="00A24BD3"/>
    <w:rsid w:val="00A24F0C"/>
    <w:rsid w:val="00A253EB"/>
    <w:rsid w:val="00A25C91"/>
    <w:rsid w:val="00A25ECE"/>
    <w:rsid w:val="00A260FF"/>
    <w:rsid w:val="00A26136"/>
    <w:rsid w:val="00A26536"/>
    <w:rsid w:val="00A266DB"/>
    <w:rsid w:val="00A26965"/>
    <w:rsid w:val="00A272C2"/>
    <w:rsid w:val="00A27461"/>
    <w:rsid w:val="00A27576"/>
    <w:rsid w:val="00A27616"/>
    <w:rsid w:val="00A27737"/>
    <w:rsid w:val="00A27827"/>
    <w:rsid w:val="00A27B46"/>
    <w:rsid w:val="00A300E7"/>
    <w:rsid w:val="00A3017D"/>
    <w:rsid w:val="00A3075E"/>
    <w:rsid w:val="00A30965"/>
    <w:rsid w:val="00A30C60"/>
    <w:rsid w:val="00A30F54"/>
    <w:rsid w:val="00A31155"/>
    <w:rsid w:val="00A315BF"/>
    <w:rsid w:val="00A319B9"/>
    <w:rsid w:val="00A31B5D"/>
    <w:rsid w:val="00A31C0B"/>
    <w:rsid w:val="00A31FFB"/>
    <w:rsid w:val="00A321BA"/>
    <w:rsid w:val="00A32587"/>
    <w:rsid w:val="00A325A2"/>
    <w:rsid w:val="00A3288D"/>
    <w:rsid w:val="00A32948"/>
    <w:rsid w:val="00A32B52"/>
    <w:rsid w:val="00A32BD0"/>
    <w:rsid w:val="00A32EA7"/>
    <w:rsid w:val="00A32FED"/>
    <w:rsid w:val="00A33037"/>
    <w:rsid w:val="00A3338D"/>
    <w:rsid w:val="00A33891"/>
    <w:rsid w:val="00A33989"/>
    <w:rsid w:val="00A339A3"/>
    <w:rsid w:val="00A33A09"/>
    <w:rsid w:val="00A33CA5"/>
    <w:rsid w:val="00A3418E"/>
    <w:rsid w:val="00A341CD"/>
    <w:rsid w:val="00A34299"/>
    <w:rsid w:val="00A34325"/>
    <w:rsid w:val="00A343D7"/>
    <w:rsid w:val="00A34D78"/>
    <w:rsid w:val="00A3524E"/>
    <w:rsid w:val="00A35734"/>
    <w:rsid w:val="00A359D6"/>
    <w:rsid w:val="00A35E12"/>
    <w:rsid w:val="00A36165"/>
    <w:rsid w:val="00A366E4"/>
    <w:rsid w:val="00A36776"/>
    <w:rsid w:val="00A36EBF"/>
    <w:rsid w:val="00A36EFB"/>
    <w:rsid w:val="00A36FD5"/>
    <w:rsid w:val="00A37280"/>
    <w:rsid w:val="00A3728E"/>
    <w:rsid w:val="00A37325"/>
    <w:rsid w:val="00A37467"/>
    <w:rsid w:val="00A37786"/>
    <w:rsid w:val="00A3787F"/>
    <w:rsid w:val="00A37E96"/>
    <w:rsid w:val="00A400FE"/>
    <w:rsid w:val="00A401E0"/>
    <w:rsid w:val="00A402E9"/>
    <w:rsid w:val="00A40B94"/>
    <w:rsid w:val="00A40CDA"/>
    <w:rsid w:val="00A40D7E"/>
    <w:rsid w:val="00A41179"/>
    <w:rsid w:val="00A414A1"/>
    <w:rsid w:val="00A414D1"/>
    <w:rsid w:val="00A4169F"/>
    <w:rsid w:val="00A41826"/>
    <w:rsid w:val="00A41927"/>
    <w:rsid w:val="00A41B73"/>
    <w:rsid w:val="00A41CB1"/>
    <w:rsid w:val="00A41E7F"/>
    <w:rsid w:val="00A424CA"/>
    <w:rsid w:val="00A424F4"/>
    <w:rsid w:val="00A42766"/>
    <w:rsid w:val="00A42794"/>
    <w:rsid w:val="00A4296A"/>
    <w:rsid w:val="00A429B1"/>
    <w:rsid w:val="00A429DC"/>
    <w:rsid w:val="00A42E4F"/>
    <w:rsid w:val="00A434FE"/>
    <w:rsid w:val="00A43508"/>
    <w:rsid w:val="00A43AC9"/>
    <w:rsid w:val="00A43CC5"/>
    <w:rsid w:val="00A43D31"/>
    <w:rsid w:val="00A44589"/>
    <w:rsid w:val="00A4486E"/>
    <w:rsid w:val="00A44B11"/>
    <w:rsid w:val="00A450A9"/>
    <w:rsid w:val="00A4532D"/>
    <w:rsid w:val="00A45593"/>
    <w:rsid w:val="00A45747"/>
    <w:rsid w:val="00A458EB"/>
    <w:rsid w:val="00A45C82"/>
    <w:rsid w:val="00A45EC7"/>
    <w:rsid w:val="00A460A5"/>
    <w:rsid w:val="00A460B2"/>
    <w:rsid w:val="00A464E2"/>
    <w:rsid w:val="00A46A29"/>
    <w:rsid w:val="00A46A47"/>
    <w:rsid w:val="00A47090"/>
    <w:rsid w:val="00A47263"/>
    <w:rsid w:val="00A4753C"/>
    <w:rsid w:val="00A477B2"/>
    <w:rsid w:val="00A47885"/>
    <w:rsid w:val="00A47C08"/>
    <w:rsid w:val="00A47CB3"/>
    <w:rsid w:val="00A47E46"/>
    <w:rsid w:val="00A500BE"/>
    <w:rsid w:val="00A503CB"/>
    <w:rsid w:val="00A5061B"/>
    <w:rsid w:val="00A506F5"/>
    <w:rsid w:val="00A50994"/>
    <w:rsid w:val="00A50CCD"/>
    <w:rsid w:val="00A50D7E"/>
    <w:rsid w:val="00A50DC0"/>
    <w:rsid w:val="00A50DF7"/>
    <w:rsid w:val="00A50F19"/>
    <w:rsid w:val="00A511B4"/>
    <w:rsid w:val="00A51217"/>
    <w:rsid w:val="00A5126A"/>
    <w:rsid w:val="00A51AE6"/>
    <w:rsid w:val="00A51C51"/>
    <w:rsid w:val="00A51F0B"/>
    <w:rsid w:val="00A528E4"/>
    <w:rsid w:val="00A52E95"/>
    <w:rsid w:val="00A52F5F"/>
    <w:rsid w:val="00A536DF"/>
    <w:rsid w:val="00A53714"/>
    <w:rsid w:val="00A537D9"/>
    <w:rsid w:val="00A537F9"/>
    <w:rsid w:val="00A5387C"/>
    <w:rsid w:val="00A53A12"/>
    <w:rsid w:val="00A53F11"/>
    <w:rsid w:val="00A53FC7"/>
    <w:rsid w:val="00A542A3"/>
    <w:rsid w:val="00A5431D"/>
    <w:rsid w:val="00A54438"/>
    <w:rsid w:val="00A5487C"/>
    <w:rsid w:val="00A54A73"/>
    <w:rsid w:val="00A54B69"/>
    <w:rsid w:val="00A5555F"/>
    <w:rsid w:val="00A5572B"/>
    <w:rsid w:val="00A55C11"/>
    <w:rsid w:val="00A55F34"/>
    <w:rsid w:val="00A563E8"/>
    <w:rsid w:val="00A56438"/>
    <w:rsid w:val="00A564A0"/>
    <w:rsid w:val="00A564A2"/>
    <w:rsid w:val="00A564DC"/>
    <w:rsid w:val="00A56999"/>
    <w:rsid w:val="00A56B66"/>
    <w:rsid w:val="00A56B9F"/>
    <w:rsid w:val="00A56C7C"/>
    <w:rsid w:val="00A56E25"/>
    <w:rsid w:val="00A571EA"/>
    <w:rsid w:val="00A578A0"/>
    <w:rsid w:val="00A57A6B"/>
    <w:rsid w:val="00A57C71"/>
    <w:rsid w:val="00A57D12"/>
    <w:rsid w:val="00A57E4B"/>
    <w:rsid w:val="00A57E7B"/>
    <w:rsid w:val="00A57F20"/>
    <w:rsid w:val="00A603B3"/>
    <w:rsid w:val="00A604BE"/>
    <w:rsid w:val="00A60602"/>
    <w:rsid w:val="00A606B4"/>
    <w:rsid w:val="00A60754"/>
    <w:rsid w:val="00A60781"/>
    <w:rsid w:val="00A60913"/>
    <w:rsid w:val="00A60B2C"/>
    <w:rsid w:val="00A60B79"/>
    <w:rsid w:val="00A60C98"/>
    <w:rsid w:val="00A60DFC"/>
    <w:rsid w:val="00A60E45"/>
    <w:rsid w:val="00A60EBE"/>
    <w:rsid w:val="00A612BB"/>
    <w:rsid w:val="00A614DC"/>
    <w:rsid w:val="00A619C0"/>
    <w:rsid w:val="00A619E7"/>
    <w:rsid w:val="00A61AE4"/>
    <w:rsid w:val="00A61C5B"/>
    <w:rsid w:val="00A61D29"/>
    <w:rsid w:val="00A61E18"/>
    <w:rsid w:val="00A61FC0"/>
    <w:rsid w:val="00A62238"/>
    <w:rsid w:val="00A62FC8"/>
    <w:rsid w:val="00A631CD"/>
    <w:rsid w:val="00A6322F"/>
    <w:rsid w:val="00A63241"/>
    <w:rsid w:val="00A63772"/>
    <w:rsid w:val="00A637B3"/>
    <w:rsid w:val="00A63823"/>
    <w:rsid w:val="00A63A69"/>
    <w:rsid w:val="00A64046"/>
    <w:rsid w:val="00A642B8"/>
    <w:rsid w:val="00A64558"/>
    <w:rsid w:val="00A646FA"/>
    <w:rsid w:val="00A649F3"/>
    <w:rsid w:val="00A64AFD"/>
    <w:rsid w:val="00A64CBC"/>
    <w:rsid w:val="00A64F69"/>
    <w:rsid w:val="00A65032"/>
    <w:rsid w:val="00A653C0"/>
    <w:rsid w:val="00A655A3"/>
    <w:rsid w:val="00A65871"/>
    <w:rsid w:val="00A6624A"/>
    <w:rsid w:val="00A66252"/>
    <w:rsid w:val="00A669F1"/>
    <w:rsid w:val="00A67093"/>
    <w:rsid w:val="00A673CA"/>
    <w:rsid w:val="00A67461"/>
    <w:rsid w:val="00A67499"/>
    <w:rsid w:val="00A67738"/>
    <w:rsid w:val="00A678BF"/>
    <w:rsid w:val="00A678F8"/>
    <w:rsid w:val="00A67910"/>
    <w:rsid w:val="00A67B51"/>
    <w:rsid w:val="00A67DFE"/>
    <w:rsid w:val="00A67EF1"/>
    <w:rsid w:val="00A67F1F"/>
    <w:rsid w:val="00A67F23"/>
    <w:rsid w:val="00A70317"/>
    <w:rsid w:val="00A70549"/>
    <w:rsid w:val="00A70554"/>
    <w:rsid w:val="00A7064E"/>
    <w:rsid w:val="00A70A28"/>
    <w:rsid w:val="00A70B71"/>
    <w:rsid w:val="00A7102A"/>
    <w:rsid w:val="00A71180"/>
    <w:rsid w:val="00A711F7"/>
    <w:rsid w:val="00A71202"/>
    <w:rsid w:val="00A7128B"/>
    <w:rsid w:val="00A713CA"/>
    <w:rsid w:val="00A7157E"/>
    <w:rsid w:val="00A71C42"/>
    <w:rsid w:val="00A71D32"/>
    <w:rsid w:val="00A71ECF"/>
    <w:rsid w:val="00A723DA"/>
    <w:rsid w:val="00A723EE"/>
    <w:rsid w:val="00A72880"/>
    <w:rsid w:val="00A7288B"/>
    <w:rsid w:val="00A72A8C"/>
    <w:rsid w:val="00A72B9F"/>
    <w:rsid w:val="00A72E9E"/>
    <w:rsid w:val="00A730A9"/>
    <w:rsid w:val="00A7352C"/>
    <w:rsid w:val="00A73A30"/>
    <w:rsid w:val="00A73AE1"/>
    <w:rsid w:val="00A73AE5"/>
    <w:rsid w:val="00A73C51"/>
    <w:rsid w:val="00A73F2E"/>
    <w:rsid w:val="00A741A8"/>
    <w:rsid w:val="00A7473F"/>
    <w:rsid w:val="00A74853"/>
    <w:rsid w:val="00A7494B"/>
    <w:rsid w:val="00A74EAA"/>
    <w:rsid w:val="00A74F0B"/>
    <w:rsid w:val="00A751B8"/>
    <w:rsid w:val="00A75420"/>
    <w:rsid w:val="00A7550A"/>
    <w:rsid w:val="00A7556C"/>
    <w:rsid w:val="00A7559F"/>
    <w:rsid w:val="00A75C4F"/>
    <w:rsid w:val="00A75F76"/>
    <w:rsid w:val="00A75FA6"/>
    <w:rsid w:val="00A7609A"/>
    <w:rsid w:val="00A762D8"/>
    <w:rsid w:val="00A7646B"/>
    <w:rsid w:val="00A764D1"/>
    <w:rsid w:val="00A76510"/>
    <w:rsid w:val="00A7669E"/>
    <w:rsid w:val="00A7680D"/>
    <w:rsid w:val="00A76E38"/>
    <w:rsid w:val="00A770B8"/>
    <w:rsid w:val="00A772CF"/>
    <w:rsid w:val="00A77354"/>
    <w:rsid w:val="00A77A21"/>
    <w:rsid w:val="00A77AB9"/>
    <w:rsid w:val="00A77BC4"/>
    <w:rsid w:val="00A80092"/>
    <w:rsid w:val="00A80140"/>
    <w:rsid w:val="00A8021B"/>
    <w:rsid w:val="00A80356"/>
    <w:rsid w:val="00A804DE"/>
    <w:rsid w:val="00A808AD"/>
    <w:rsid w:val="00A80CB2"/>
    <w:rsid w:val="00A80E9D"/>
    <w:rsid w:val="00A81338"/>
    <w:rsid w:val="00A81403"/>
    <w:rsid w:val="00A817DD"/>
    <w:rsid w:val="00A818BD"/>
    <w:rsid w:val="00A81AFC"/>
    <w:rsid w:val="00A81C45"/>
    <w:rsid w:val="00A81CB1"/>
    <w:rsid w:val="00A81E49"/>
    <w:rsid w:val="00A82196"/>
    <w:rsid w:val="00A821BF"/>
    <w:rsid w:val="00A825FC"/>
    <w:rsid w:val="00A82713"/>
    <w:rsid w:val="00A8277F"/>
    <w:rsid w:val="00A82887"/>
    <w:rsid w:val="00A82ABC"/>
    <w:rsid w:val="00A82C58"/>
    <w:rsid w:val="00A830B6"/>
    <w:rsid w:val="00A8335E"/>
    <w:rsid w:val="00A834DC"/>
    <w:rsid w:val="00A83648"/>
    <w:rsid w:val="00A8388E"/>
    <w:rsid w:val="00A83D01"/>
    <w:rsid w:val="00A8404A"/>
    <w:rsid w:val="00A8405E"/>
    <w:rsid w:val="00A844E6"/>
    <w:rsid w:val="00A84938"/>
    <w:rsid w:val="00A84ADB"/>
    <w:rsid w:val="00A84B03"/>
    <w:rsid w:val="00A85211"/>
    <w:rsid w:val="00A85342"/>
    <w:rsid w:val="00A8551F"/>
    <w:rsid w:val="00A859FB"/>
    <w:rsid w:val="00A85C1E"/>
    <w:rsid w:val="00A85E9D"/>
    <w:rsid w:val="00A861E1"/>
    <w:rsid w:val="00A86297"/>
    <w:rsid w:val="00A866DA"/>
    <w:rsid w:val="00A86D86"/>
    <w:rsid w:val="00A86F36"/>
    <w:rsid w:val="00A86F37"/>
    <w:rsid w:val="00A870B8"/>
    <w:rsid w:val="00A870C7"/>
    <w:rsid w:val="00A873AD"/>
    <w:rsid w:val="00A87472"/>
    <w:rsid w:val="00A87A74"/>
    <w:rsid w:val="00A87B58"/>
    <w:rsid w:val="00A87BBE"/>
    <w:rsid w:val="00A87C2C"/>
    <w:rsid w:val="00A87FF6"/>
    <w:rsid w:val="00A90007"/>
    <w:rsid w:val="00A9015F"/>
    <w:rsid w:val="00A90217"/>
    <w:rsid w:val="00A902AD"/>
    <w:rsid w:val="00A90400"/>
    <w:rsid w:val="00A904F3"/>
    <w:rsid w:val="00A904F7"/>
    <w:rsid w:val="00A90542"/>
    <w:rsid w:val="00A90947"/>
    <w:rsid w:val="00A90A4C"/>
    <w:rsid w:val="00A90DB6"/>
    <w:rsid w:val="00A91356"/>
    <w:rsid w:val="00A91382"/>
    <w:rsid w:val="00A915C7"/>
    <w:rsid w:val="00A91A8B"/>
    <w:rsid w:val="00A91BCF"/>
    <w:rsid w:val="00A91CC4"/>
    <w:rsid w:val="00A91FE6"/>
    <w:rsid w:val="00A9202F"/>
    <w:rsid w:val="00A92038"/>
    <w:rsid w:val="00A92138"/>
    <w:rsid w:val="00A924D9"/>
    <w:rsid w:val="00A9253A"/>
    <w:rsid w:val="00A92932"/>
    <w:rsid w:val="00A92BF0"/>
    <w:rsid w:val="00A92EE1"/>
    <w:rsid w:val="00A93414"/>
    <w:rsid w:val="00A93780"/>
    <w:rsid w:val="00A937FF"/>
    <w:rsid w:val="00A93B4F"/>
    <w:rsid w:val="00A9419A"/>
    <w:rsid w:val="00A94A86"/>
    <w:rsid w:val="00A94CC1"/>
    <w:rsid w:val="00A94FA1"/>
    <w:rsid w:val="00A95188"/>
    <w:rsid w:val="00A95547"/>
    <w:rsid w:val="00A95622"/>
    <w:rsid w:val="00A9566F"/>
    <w:rsid w:val="00A9568B"/>
    <w:rsid w:val="00A959A8"/>
    <w:rsid w:val="00A95BC0"/>
    <w:rsid w:val="00A960AA"/>
    <w:rsid w:val="00A960B7"/>
    <w:rsid w:val="00A96976"/>
    <w:rsid w:val="00A96C25"/>
    <w:rsid w:val="00A96FFB"/>
    <w:rsid w:val="00A97185"/>
    <w:rsid w:val="00A971FE"/>
    <w:rsid w:val="00A97364"/>
    <w:rsid w:val="00AA03B1"/>
    <w:rsid w:val="00AA0DCA"/>
    <w:rsid w:val="00AA12C3"/>
    <w:rsid w:val="00AA1431"/>
    <w:rsid w:val="00AA152B"/>
    <w:rsid w:val="00AA1ACA"/>
    <w:rsid w:val="00AA23ED"/>
    <w:rsid w:val="00AA23F9"/>
    <w:rsid w:val="00AA250D"/>
    <w:rsid w:val="00AA2608"/>
    <w:rsid w:val="00AA2627"/>
    <w:rsid w:val="00AA2A1D"/>
    <w:rsid w:val="00AA2B9A"/>
    <w:rsid w:val="00AA2D94"/>
    <w:rsid w:val="00AA3231"/>
    <w:rsid w:val="00AA327E"/>
    <w:rsid w:val="00AA370D"/>
    <w:rsid w:val="00AA3904"/>
    <w:rsid w:val="00AA3994"/>
    <w:rsid w:val="00AA3ABD"/>
    <w:rsid w:val="00AA3D78"/>
    <w:rsid w:val="00AA3E05"/>
    <w:rsid w:val="00AA3FE8"/>
    <w:rsid w:val="00AA41B6"/>
    <w:rsid w:val="00AA4204"/>
    <w:rsid w:val="00AA4453"/>
    <w:rsid w:val="00AA4604"/>
    <w:rsid w:val="00AA46AF"/>
    <w:rsid w:val="00AA4938"/>
    <w:rsid w:val="00AA4AB2"/>
    <w:rsid w:val="00AA4CA5"/>
    <w:rsid w:val="00AA4D0B"/>
    <w:rsid w:val="00AA4DD9"/>
    <w:rsid w:val="00AA4EEE"/>
    <w:rsid w:val="00AA5707"/>
    <w:rsid w:val="00AA5763"/>
    <w:rsid w:val="00AA5B6D"/>
    <w:rsid w:val="00AA5BFA"/>
    <w:rsid w:val="00AA5E79"/>
    <w:rsid w:val="00AA5EE4"/>
    <w:rsid w:val="00AA61ED"/>
    <w:rsid w:val="00AA627D"/>
    <w:rsid w:val="00AA66DD"/>
    <w:rsid w:val="00AA66F3"/>
    <w:rsid w:val="00AA675A"/>
    <w:rsid w:val="00AA6C02"/>
    <w:rsid w:val="00AA6F15"/>
    <w:rsid w:val="00AA7700"/>
    <w:rsid w:val="00AA7B6D"/>
    <w:rsid w:val="00AA7BBB"/>
    <w:rsid w:val="00AA7CEF"/>
    <w:rsid w:val="00AA7D9C"/>
    <w:rsid w:val="00AB00EF"/>
    <w:rsid w:val="00AB0245"/>
    <w:rsid w:val="00AB0265"/>
    <w:rsid w:val="00AB02C9"/>
    <w:rsid w:val="00AB061A"/>
    <w:rsid w:val="00AB07AE"/>
    <w:rsid w:val="00AB07FC"/>
    <w:rsid w:val="00AB093F"/>
    <w:rsid w:val="00AB0C49"/>
    <w:rsid w:val="00AB0E44"/>
    <w:rsid w:val="00AB138B"/>
    <w:rsid w:val="00AB13DC"/>
    <w:rsid w:val="00AB1486"/>
    <w:rsid w:val="00AB17F6"/>
    <w:rsid w:val="00AB1CD5"/>
    <w:rsid w:val="00AB1D51"/>
    <w:rsid w:val="00AB1EEA"/>
    <w:rsid w:val="00AB1FA5"/>
    <w:rsid w:val="00AB2706"/>
    <w:rsid w:val="00AB28E4"/>
    <w:rsid w:val="00AB29D4"/>
    <w:rsid w:val="00AB2A70"/>
    <w:rsid w:val="00AB2B1C"/>
    <w:rsid w:val="00AB2C4C"/>
    <w:rsid w:val="00AB2C84"/>
    <w:rsid w:val="00AB3285"/>
    <w:rsid w:val="00AB34B9"/>
    <w:rsid w:val="00AB3672"/>
    <w:rsid w:val="00AB3805"/>
    <w:rsid w:val="00AB3AEF"/>
    <w:rsid w:val="00AB3C9B"/>
    <w:rsid w:val="00AB40B6"/>
    <w:rsid w:val="00AB41CD"/>
    <w:rsid w:val="00AB4569"/>
    <w:rsid w:val="00AB4666"/>
    <w:rsid w:val="00AB4BA5"/>
    <w:rsid w:val="00AB4C74"/>
    <w:rsid w:val="00AB4EBB"/>
    <w:rsid w:val="00AB4F12"/>
    <w:rsid w:val="00AB4F4B"/>
    <w:rsid w:val="00AB5180"/>
    <w:rsid w:val="00AB55E7"/>
    <w:rsid w:val="00AB56D5"/>
    <w:rsid w:val="00AB584D"/>
    <w:rsid w:val="00AB5C92"/>
    <w:rsid w:val="00AB5F63"/>
    <w:rsid w:val="00AB638D"/>
    <w:rsid w:val="00AB682D"/>
    <w:rsid w:val="00AB686F"/>
    <w:rsid w:val="00AB68BB"/>
    <w:rsid w:val="00AB6CB8"/>
    <w:rsid w:val="00AB6E9A"/>
    <w:rsid w:val="00AB6F49"/>
    <w:rsid w:val="00AB72B0"/>
    <w:rsid w:val="00AB759F"/>
    <w:rsid w:val="00AB75A1"/>
    <w:rsid w:val="00AB76EA"/>
    <w:rsid w:val="00AB774E"/>
    <w:rsid w:val="00AB79FC"/>
    <w:rsid w:val="00AB7E82"/>
    <w:rsid w:val="00AC0240"/>
    <w:rsid w:val="00AC033C"/>
    <w:rsid w:val="00AC03C4"/>
    <w:rsid w:val="00AC05D0"/>
    <w:rsid w:val="00AC073F"/>
    <w:rsid w:val="00AC0E0C"/>
    <w:rsid w:val="00AC0E18"/>
    <w:rsid w:val="00AC0F48"/>
    <w:rsid w:val="00AC0FC9"/>
    <w:rsid w:val="00AC0FD0"/>
    <w:rsid w:val="00AC0FF7"/>
    <w:rsid w:val="00AC121F"/>
    <w:rsid w:val="00AC1475"/>
    <w:rsid w:val="00AC15E3"/>
    <w:rsid w:val="00AC1CAA"/>
    <w:rsid w:val="00AC1E7A"/>
    <w:rsid w:val="00AC1EDF"/>
    <w:rsid w:val="00AC1F92"/>
    <w:rsid w:val="00AC20D0"/>
    <w:rsid w:val="00AC2467"/>
    <w:rsid w:val="00AC2848"/>
    <w:rsid w:val="00AC304A"/>
    <w:rsid w:val="00AC34B3"/>
    <w:rsid w:val="00AC34D4"/>
    <w:rsid w:val="00AC384F"/>
    <w:rsid w:val="00AC3A63"/>
    <w:rsid w:val="00AC3E3C"/>
    <w:rsid w:val="00AC4022"/>
    <w:rsid w:val="00AC407B"/>
    <w:rsid w:val="00AC4686"/>
    <w:rsid w:val="00AC48D4"/>
    <w:rsid w:val="00AC49D2"/>
    <w:rsid w:val="00AC4A70"/>
    <w:rsid w:val="00AC4BAC"/>
    <w:rsid w:val="00AC4D5F"/>
    <w:rsid w:val="00AC4E77"/>
    <w:rsid w:val="00AC527F"/>
    <w:rsid w:val="00AC52C0"/>
    <w:rsid w:val="00AC5320"/>
    <w:rsid w:val="00AC53F5"/>
    <w:rsid w:val="00AC552D"/>
    <w:rsid w:val="00AC56A7"/>
    <w:rsid w:val="00AC56F9"/>
    <w:rsid w:val="00AC57E1"/>
    <w:rsid w:val="00AC5AFC"/>
    <w:rsid w:val="00AC5C15"/>
    <w:rsid w:val="00AC5DE4"/>
    <w:rsid w:val="00AC5F1C"/>
    <w:rsid w:val="00AC6125"/>
    <w:rsid w:val="00AC6375"/>
    <w:rsid w:val="00AC6636"/>
    <w:rsid w:val="00AC6B4D"/>
    <w:rsid w:val="00AC7064"/>
    <w:rsid w:val="00AC7151"/>
    <w:rsid w:val="00AC718A"/>
    <w:rsid w:val="00AC7543"/>
    <w:rsid w:val="00AC775C"/>
    <w:rsid w:val="00AC791A"/>
    <w:rsid w:val="00AC7A78"/>
    <w:rsid w:val="00AC7A8D"/>
    <w:rsid w:val="00AC7B64"/>
    <w:rsid w:val="00AD02D2"/>
    <w:rsid w:val="00AD0723"/>
    <w:rsid w:val="00AD084B"/>
    <w:rsid w:val="00AD0860"/>
    <w:rsid w:val="00AD08E6"/>
    <w:rsid w:val="00AD09FB"/>
    <w:rsid w:val="00AD0A69"/>
    <w:rsid w:val="00AD0B93"/>
    <w:rsid w:val="00AD0BF1"/>
    <w:rsid w:val="00AD0C69"/>
    <w:rsid w:val="00AD0D60"/>
    <w:rsid w:val="00AD0DBC"/>
    <w:rsid w:val="00AD0EC6"/>
    <w:rsid w:val="00AD1277"/>
    <w:rsid w:val="00AD129B"/>
    <w:rsid w:val="00AD129C"/>
    <w:rsid w:val="00AD13FE"/>
    <w:rsid w:val="00AD1A3B"/>
    <w:rsid w:val="00AD1E9C"/>
    <w:rsid w:val="00AD1F9F"/>
    <w:rsid w:val="00AD2153"/>
    <w:rsid w:val="00AD22DB"/>
    <w:rsid w:val="00AD2346"/>
    <w:rsid w:val="00AD25A3"/>
    <w:rsid w:val="00AD2DC2"/>
    <w:rsid w:val="00AD30FA"/>
    <w:rsid w:val="00AD35DD"/>
    <w:rsid w:val="00AD3626"/>
    <w:rsid w:val="00AD3889"/>
    <w:rsid w:val="00AD3F10"/>
    <w:rsid w:val="00AD42A4"/>
    <w:rsid w:val="00AD450F"/>
    <w:rsid w:val="00AD48A1"/>
    <w:rsid w:val="00AD4C1D"/>
    <w:rsid w:val="00AD4CDE"/>
    <w:rsid w:val="00AD5008"/>
    <w:rsid w:val="00AD5234"/>
    <w:rsid w:val="00AD55DC"/>
    <w:rsid w:val="00AD5738"/>
    <w:rsid w:val="00AD59F1"/>
    <w:rsid w:val="00AD5C4D"/>
    <w:rsid w:val="00AD5EB2"/>
    <w:rsid w:val="00AD6009"/>
    <w:rsid w:val="00AD609B"/>
    <w:rsid w:val="00AD6141"/>
    <w:rsid w:val="00AD65FE"/>
    <w:rsid w:val="00AD6D68"/>
    <w:rsid w:val="00AD71A4"/>
    <w:rsid w:val="00AD75B3"/>
    <w:rsid w:val="00AD77F6"/>
    <w:rsid w:val="00AD78DC"/>
    <w:rsid w:val="00AD79D8"/>
    <w:rsid w:val="00AD7BFA"/>
    <w:rsid w:val="00AD7D26"/>
    <w:rsid w:val="00AD7E22"/>
    <w:rsid w:val="00AE01D2"/>
    <w:rsid w:val="00AE046B"/>
    <w:rsid w:val="00AE0507"/>
    <w:rsid w:val="00AE050D"/>
    <w:rsid w:val="00AE053F"/>
    <w:rsid w:val="00AE0738"/>
    <w:rsid w:val="00AE09AC"/>
    <w:rsid w:val="00AE0B62"/>
    <w:rsid w:val="00AE0CBB"/>
    <w:rsid w:val="00AE0DCD"/>
    <w:rsid w:val="00AE0FE1"/>
    <w:rsid w:val="00AE12C4"/>
    <w:rsid w:val="00AE137B"/>
    <w:rsid w:val="00AE1388"/>
    <w:rsid w:val="00AE14C1"/>
    <w:rsid w:val="00AE1539"/>
    <w:rsid w:val="00AE18AA"/>
    <w:rsid w:val="00AE19C5"/>
    <w:rsid w:val="00AE1C2A"/>
    <w:rsid w:val="00AE1E48"/>
    <w:rsid w:val="00AE1EC6"/>
    <w:rsid w:val="00AE2891"/>
    <w:rsid w:val="00AE2AFC"/>
    <w:rsid w:val="00AE2C43"/>
    <w:rsid w:val="00AE2D2A"/>
    <w:rsid w:val="00AE2F43"/>
    <w:rsid w:val="00AE31B1"/>
    <w:rsid w:val="00AE3358"/>
    <w:rsid w:val="00AE38BC"/>
    <w:rsid w:val="00AE3CC0"/>
    <w:rsid w:val="00AE3F2F"/>
    <w:rsid w:val="00AE41DF"/>
    <w:rsid w:val="00AE45E9"/>
    <w:rsid w:val="00AE4893"/>
    <w:rsid w:val="00AE4D3B"/>
    <w:rsid w:val="00AE5551"/>
    <w:rsid w:val="00AE556A"/>
    <w:rsid w:val="00AE56BB"/>
    <w:rsid w:val="00AE5D45"/>
    <w:rsid w:val="00AE5EC0"/>
    <w:rsid w:val="00AE6004"/>
    <w:rsid w:val="00AE61C4"/>
    <w:rsid w:val="00AE6400"/>
    <w:rsid w:val="00AE643C"/>
    <w:rsid w:val="00AE668E"/>
    <w:rsid w:val="00AE67AC"/>
    <w:rsid w:val="00AE6975"/>
    <w:rsid w:val="00AE6E31"/>
    <w:rsid w:val="00AE6E66"/>
    <w:rsid w:val="00AE6EE9"/>
    <w:rsid w:val="00AE714F"/>
    <w:rsid w:val="00AE725C"/>
    <w:rsid w:val="00AE734A"/>
    <w:rsid w:val="00AE74C2"/>
    <w:rsid w:val="00AE76BE"/>
    <w:rsid w:val="00AE792F"/>
    <w:rsid w:val="00AE7CB4"/>
    <w:rsid w:val="00AF0540"/>
    <w:rsid w:val="00AF0719"/>
    <w:rsid w:val="00AF0890"/>
    <w:rsid w:val="00AF0927"/>
    <w:rsid w:val="00AF09F8"/>
    <w:rsid w:val="00AF0BA6"/>
    <w:rsid w:val="00AF0FF2"/>
    <w:rsid w:val="00AF1968"/>
    <w:rsid w:val="00AF1A15"/>
    <w:rsid w:val="00AF1A42"/>
    <w:rsid w:val="00AF1B17"/>
    <w:rsid w:val="00AF1FAF"/>
    <w:rsid w:val="00AF222E"/>
    <w:rsid w:val="00AF2279"/>
    <w:rsid w:val="00AF25BC"/>
    <w:rsid w:val="00AF2851"/>
    <w:rsid w:val="00AF2A68"/>
    <w:rsid w:val="00AF317E"/>
    <w:rsid w:val="00AF3373"/>
    <w:rsid w:val="00AF34A2"/>
    <w:rsid w:val="00AF34AC"/>
    <w:rsid w:val="00AF3534"/>
    <w:rsid w:val="00AF362E"/>
    <w:rsid w:val="00AF3654"/>
    <w:rsid w:val="00AF37CC"/>
    <w:rsid w:val="00AF3AD1"/>
    <w:rsid w:val="00AF3B62"/>
    <w:rsid w:val="00AF3C07"/>
    <w:rsid w:val="00AF3D55"/>
    <w:rsid w:val="00AF3DCA"/>
    <w:rsid w:val="00AF3EA3"/>
    <w:rsid w:val="00AF42FA"/>
    <w:rsid w:val="00AF450C"/>
    <w:rsid w:val="00AF4533"/>
    <w:rsid w:val="00AF4802"/>
    <w:rsid w:val="00AF4D34"/>
    <w:rsid w:val="00AF579F"/>
    <w:rsid w:val="00AF59AA"/>
    <w:rsid w:val="00AF5D28"/>
    <w:rsid w:val="00AF5DB9"/>
    <w:rsid w:val="00AF5E15"/>
    <w:rsid w:val="00AF5E5E"/>
    <w:rsid w:val="00AF5FB2"/>
    <w:rsid w:val="00AF63C4"/>
    <w:rsid w:val="00AF6541"/>
    <w:rsid w:val="00AF65BE"/>
    <w:rsid w:val="00AF65E6"/>
    <w:rsid w:val="00AF66C3"/>
    <w:rsid w:val="00AF69D8"/>
    <w:rsid w:val="00AF6AF3"/>
    <w:rsid w:val="00AF6BEE"/>
    <w:rsid w:val="00AF6D00"/>
    <w:rsid w:val="00AF7055"/>
    <w:rsid w:val="00AF731C"/>
    <w:rsid w:val="00AF748A"/>
    <w:rsid w:val="00AF754C"/>
    <w:rsid w:val="00AF7AC6"/>
    <w:rsid w:val="00B000A3"/>
    <w:rsid w:val="00B00760"/>
    <w:rsid w:val="00B008C7"/>
    <w:rsid w:val="00B00D7B"/>
    <w:rsid w:val="00B010EF"/>
    <w:rsid w:val="00B0116C"/>
    <w:rsid w:val="00B01662"/>
    <w:rsid w:val="00B019F3"/>
    <w:rsid w:val="00B01D81"/>
    <w:rsid w:val="00B01D82"/>
    <w:rsid w:val="00B01E1D"/>
    <w:rsid w:val="00B020F1"/>
    <w:rsid w:val="00B02100"/>
    <w:rsid w:val="00B0214B"/>
    <w:rsid w:val="00B0246B"/>
    <w:rsid w:val="00B02644"/>
    <w:rsid w:val="00B02A25"/>
    <w:rsid w:val="00B02CC3"/>
    <w:rsid w:val="00B03025"/>
    <w:rsid w:val="00B0337D"/>
    <w:rsid w:val="00B037AC"/>
    <w:rsid w:val="00B039E2"/>
    <w:rsid w:val="00B03F45"/>
    <w:rsid w:val="00B0412D"/>
    <w:rsid w:val="00B0467B"/>
    <w:rsid w:val="00B04856"/>
    <w:rsid w:val="00B04977"/>
    <w:rsid w:val="00B049C7"/>
    <w:rsid w:val="00B04AEF"/>
    <w:rsid w:val="00B04F69"/>
    <w:rsid w:val="00B05518"/>
    <w:rsid w:val="00B05530"/>
    <w:rsid w:val="00B057D7"/>
    <w:rsid w:val="00B057EF"/>
    <w:rsid w:val="00B05945"/>
    <w:rsid w:val="00B05CFF"/>
    <w:rsid w:val="00B05D6D"/>
    <w:rsid w:val="00B05E5D"/>
    <w:rsid w:val="00B06320"/>
    <w:rsid w:val="00B0638D"/>
    <w:rsid w:val="00B063B8"/>
    <w:rsid w:val="00B06497"/>
    <w:rsid w:val="00B065C8"/>
    <w:rsid w:val="00B065D2"/>
    <w:rsid w:val="00B070BF"/>
    <w:rsid w:val="00B070C3"/>
    <w:rsid w:val="00B07646"/>
    <w:rsid w:val="00B07C36"/>
    <w:rsid w:val="00B10047"/>
    <w:rsid w:val="00B101B8"/>
    <w:rsid w:val="00B102CD"/>
    <w:rsid w:val="00B10348"/>
    <w:rsid w:val="00B103EA"/>
    <w:rsid w:val="00B10562"/>
    <w:rsid w:val="00B10693"/>
    <w:rsid w:val="00B10D95"/>
    <w:rsid w:val="00B11211"/>
    <w:rsid w:val="00B11392"/>
    <w:rsid w:val="00B1164B"/>
    <w:rsid w:val="00B117EC"/>
    <w:rsid w:val="00B1186E"/>
    <w:rsid w:val="00B11DD2"/>
    <w:rsid w:val="00B11FBB"/>
    <w:rsid w:val="00B124B9"/>
    <w:rsid w:val="00B124E8"/>
    <w:rsid w:val="00B1268E"/>
    <w:rsid w:val="00B12833"/>
    <w:rsid w:val="00B12CC1"/>
    <w:rsid w:val="00B12D96"/>
    <w:rsid w:val="00B12FA3"/>
    <w:rsid w:val="00B137AE"/>
    <w:rsid w:val="00B13901"/>
    <w:rsid w:val="00B13C1B"/>
    <w:rsid w:val="00B13C1F"/>
    <w:rsid w:val="00B13C5F"/>
    <w:rsid w:val="00B13CA8"/>
    <w:rsid w:val="00B13E75"/>
    <w:rsid w:val="00B13EB0"/>
    <w:rsid w:val="00B14126"/>
    <w:rsid w:val="00B141B6"/>
    <w:rsid w:val="00B1440A"/>
    <w:rsid w:val="00B146D5"/>
    <w:rsid w:val="00B149A7"/>
    <w:rsid w:val="00B14A15"/>
    <w:rsid w:val="00B14B6C"/>
    <w:rsid w:val="00B14C04"/>
    <w:rsid w:val="00B14DBF"/>
    <w:rsid w:val="00B15923"/>
    <w:rsid w:val="00B15EFC"/>
    <w:rsid w:val="00B16EE5"/>
    <w:rsid w:val="00B171F6"/>
    <w:rsid w:val="00B172A2"/>
    <w:rsid w:val="00B17524"/>
    <w:rsid w:val="00B17548"/>
    <w:rsid w:val="00B1767D"/>
    <w:rsid w:val="00B17BC3"/>
    <w:rsid w:val="00B17C72"/>
    <w:rsid w:val="00B17CAB"/>
    <w:rsid w:val="00B17E70"/>
    <w:rsid w:val="00B20306"/>
    <w:rsid w:val="00B20457"/>
    <w:rsid w:val="00B20479"/>
    <w:rsid w:val="00B207DE"/>
    <w:rsid w:val="00B207F8"/>
    <w:rsid w:val="00B2089F"/>
    <w:rsid w:val="00B208B5"/>
    <w:rsid w:val="00B20E39"/>
    <w:rsid w:val="00B210FF"/>
    <w:rsid w:val="00B21C0E"/>
    <w:rsid w:val="00B21EA6"/>
    <w:rsid w:val="00B220E6"/>
    <w:rsid w:val="00B22179"/>
    <w:rsid w:val="00B221A7"/>
    <w:rsid w:val="00B22383"/>
    <w:rsid w:val="00B22442"/>
    <w:rsid w:val="00B226EA"/>
    <w:rsid w:val="00B22864"/>
    <w:rsid w:val="00B22999"/>
    <w:rsid w:val="00B22DFC"/>
    <w:rsid w:val="00B2301E"/>
    <w:rsid w:val="00B23263"/>
    <w:rsid w:val="00B23522"/>
    <w:rsid w:val="00B23647"/>
    <w:rsid w:val="00B23AF3"/>
    <w:rsid w:val="00B23D92"/>
    <w:rsid w:val="00B23FBB"/>
    <w:rsid w:val="00B246A3"/>
    <w:rsid w:val="00B246CC"/>
    <w:rsid w:val="00B248DC"/>
    <w:rsid w:val="00B248E6"/>
    <w:rsid w:val="00B24B42"/>
    <w:rsid w:val="00B24B7B"/>
    <w:rsid w:val="00B24CDC"/>
    <w:rsid w:val="00B24D0A"/>
    <w:rsid w:val="00B250BF"/>
    <w:rsid w:val="00B25313"/>
    <w:rsid w:val="00B253CF"/>
    <w:rsid w:val="00B2551D"/>
    <w:rsid w:val="00B25576"/>
    <w:rsid w:val="00B255DD"/>
    <w:rsid w:val="00B256D0"/>
    <w:rsid w:val="00B25935"/>
    <w:rsid w:val="00B25A18"/>
    <w:rsid w:val="00B25E93"/>
    <w:rsid w:val="00B26445"/>
    <w:rsid w:val="00B265B5"/>
    <w:rsid w:val="00B267DA"/>
    <w:rsid w:val="00B267FF"/>
    <w:rsid w:val="00B26B49"/>
    <w:rsid w:val="00B271F5"/>
    <w:rsid w:val="00B275FE"/>
    <w:rsid w:val="00B2775E"/>
    <w:rsid w:val="00B27A5F"/>
    <w:rsid w:val="00B27D9F"/>
    <w:rsid w:val="00B27DFC"/>
    <w:rsid w:val="00B307CF"/>
    <w:rsid w:val="00B3089D"/>
    <w:rsid w:val="00B30BA4"/>
    <w:rsid w:val="00B30BBF"/>
    <w:rsid w:val="00B30D4B"/>
    <w:rsid w:val="00B30DFC"/>
    <w:rsid w:val="00B31222"/>
    <w:rsid w:val="00B313BC"/>
    <w:rsid w:val="00B31459"/>
    <w:rsid w:val="00B316B7"/>
    <w:rsid w:val="00B31963"/>
    <w:rsid w:val="00B32320"/>
    <w:rsid w:val="00B32849"/>
    <w:rsid w:val="00B32A50"/>
    <w:rsid w:val="00B3318E"/>
    <w:rsid w:val="00B335E8"/>
    <w:rsid w:val="00B3385A"/>
    <w:rsid w:val="00B33888"/>
    <w:rsid w:val="00B33A28"/>
    <w:rsid w:val="00B33C0F"/>
    <w:rsid w:val="00B33D45"/>
    <w:rsid w:val="00B34367"/>
    <w:rsid w:val="00B3457F"/>
    <w:rsid w:val="00B34B3D"/>
    <w:rsid w:val="00B34B46"/>
    <w:rsid w:val="00B3553B"/>
    <w:rsid w:val="00B35930"/>
    <w:rsid w:val="00B35AB3"/>
    <w:rsid w:val="00B35CA1"/>
    <w:rsid w:val="00B35CB9"/>
    <w:rsid w:val="00B35F11"/>
    <w:rsid w:val="00B35F2B"/>
    <w:rsid w:val="00B35FF9"/>
    <w:rsid w:val="00B3601E"/>
    <w:rsid w:val="00B36279"/>
    <w:rsid w:val="00B363F4"/>
    <w:rsid w:val="00B36639"/>
    <w:rsid w:val="00B3663E"/>
    <w:rsid w:val="00B36AAE"/>
    <w:rsid w:val="00B36B36"/>
    <w:rsid w:val="00B36DB9"/>
    <w:rsid w:val="00B36E65"/>
    <w:rsid w:val="00B36F3E"/>
    <w:rsid w:val="00B37115"/>
    <w:rsid w:val="00B3736C"/>
    <w:rsid w:val="00B37402"/>
    <w:rsid w:val="00B376A4"/>
    <w:rsid w:val="00B379F4"/>
    <w:rsid w:val="00B37E7C"/>
    <w:rsid w:val="00B37FA5"/>
    <w:rsid w:val="00B40137"/>
    <w:rsid w:val="00B40358"/>
    <w:rsid w:val="00B4036B"/>
    <w:rsid w:val="00B410A3"/>
    <w:rsid w:val="00B4119F"/>
    <w:rsid w:val="00B414A7"/>
    <w:rsid w:val="00B41797"/>
    <w:rsid w:val="00B41B0C"/>
    <w:rsid w:val="00B41DDC"/>
    <w:rsid w:val="00B4223B"/>
    <w:rsid w:val="00B43204"/>
    <w:rsid w:val="00B43575"/>
    <w:rsid w:val="00B4365C"/>
    <w:rsid w:val="00B43827"/>
    <w:rsid w:val="00B4395B"/>
    <w:rsid w:val="00B4396A"/>
    <w:rsid w:val="00B43BE2"/>
    <w:rsid w:val="00B43DB1"/>
    <w:rsid w:val="00B43E13"/>
    <w:rsid w:val="00B440A5"/>
    <w:rsid w:val="00B444FA"/>
    <w:rsid w:val="00B445AE"/>
    <w:rsid w:val="00B44841"/>
    <w:rsid w:val="00B44DE5"/>
    <w:rsid w:val="00B44FD6"/>
    <w:rsid w:val="00B45126"/>
    <w:rsid w:val="00B452E6"/>
    <w:rsid w:val="00B45810"/>
    <w:rsid w:val="00B45BB5"/>
    <w:rsid w:val="00B45C92"/>
    <w:rsid w:val="00B4619B"/>
    <w:rsid w:val="00B461B6"/>
    <w:rsid w:val="00B463E4"/>
    <w:rsid w:val="00B4656C"/>
    <w:rsid w:val="00B46719"/>
    <w:rsid w:val="00B46899"/>
    <w:rsid w:val="00B46941"/>
    <w:rsid w:val="00B46964"/>
    <w:rsid w:val="00B46A47"/>
    <w:rsid w:val="00B46A9D"/>
    <w:rsid w:val="00B46C66"/>
    <w:rsid w:val="00B46ECC"/>
    <w:rsid w:val="00B47678"/>
    <w:rsid w:val="00B501F3"/>
    <w:rsid w:val="00B50766"/>
    <w:rsid w:val="00B5094E"/>
    <w:rsid w:val="00B5099C"/>
    <w:rsid w:val="00B50C7A"/>
    <w:rsid w:val="00B510AE"/>
    <w:rsid w:val="00B516B3"/>
    <w:rsid w:val="00B5180C"/>
    <w:rsid w:val="00B51B97"/>
    <w:rsid w:val="00B520E5"/>
    <w:rsid w:val="00B52162"/>
    <w:rsid w:val="00B5255E"/>
    <w:rsid w:val="00B526AB"/>
    <w:rsid w:val="00B52AAB"/>
    <w:rsid w:val="00B52C9D"/>
    <w:rsid w:val="00B52D6B"/>
    <w:rsid w:val="00B52EF6"/>
    <w:rsid w:val="00B53020"/>
    <w:rsid w:val="00B532E9"/>
    <w:rsid w:val="00B5336B"/>
    <w:rsid w:val="00B534D1"/>
    <w:rsid w:val="00B537ED"/>
    <w:rsid w:val="00B53843"/>
    <w:rsid w:val="00B53D75"/>
    <w:rsid w:val="00B53DE7"/>
    <w:rsid w:val="00B54140"/>
    <w:rsid w:val="00B54177"/>
    <w:rsid w:val="00B54368"/>
    <w:rsid w:val="00B547CC"/>
    <w:rsid w:val="00B54DFD"/>
    <w:rsid w:val="00B550C1"/>
    <w:rsid w:val="00B551C5"/>
    <w:rsid w:val="00B55309"/>
    <w:rsid w:val="00B55454"/>
    <w:rsid w:val="00B55512"/>
    <w:rsid w:val="00B5551C"/>
    <w:rsid w:val="00B557F3"/>
    <w:rsid w:val="00B55A31"/>
    <w:rsid w:val="00B55A8E"/>
    <w:rsid w:val="00B55C80"/>
    <w:rsid w:val="00B55CB1"/>
    <w:rsid w:val="00B55D66"/>
    <w:rsid w:val="00B5623B"/>
    <w:rsid w:val="00B562B5"/>
    <w:rsid w:val="00B56345"/>
    <w:rsid w:val="00B564A3"/>
    <w:rsid w:val="00B564C3"/>
    <w:rsid w:val="00B565F1"/>
    <w:rsid w:val="00B56628"/>
    <w:rsid w:val="00B56817"/>
    <w:rsid w:val="00B56BD2"/>
    <w:rsid w:val="00B57102"/>
    <w:rsid w:val="00B57570"/>
    <w:rsid w:val="00B579EA"/>
    <w:rsid w:val="00B60234"/>
    <w:rsid w:val="00B6023C"/>
    <w:rsid w:val="00B602AD"/>
    <w:rsid w:val="00B606F7"/>
    <w:rsid w:val="00B60A42"/>
    <w:rsid w:val="00B60C50"/>
    <w:rsid w:val="00B6134E"/>
    <w:rsid w:val="00B6134F"/>
    <w:rsid w:val="00B617E8"/>
    <w:rsid w:val="00B6198D"/>
    <w:rsid w:val="00B61AE6"/>
    <w:rsid w:val="00B61B88"/>
    <w:rsid w:val="00B61CDC"/>
    <w:rsid w:val="00B61D09"/>
    <w:rsid w:val="00B61F7B"/>
    <w:rsid w:val="00B620E2"/>
    <w:rsid w:val="00B6211B"/>
    <w:rsid w:val="00B62384"/>
    <w:rsid w:val="00B628F7"/>
    <w:rsid w:val="00B629E1"/>
    <w:rsid w:val="00B62AC8"/>
    <w:rsid w:val="00B62BB5"/>
    <w:rsid w:val="00B632D5"/>
    <w:rsid w:val="00B6355F"/>
    <w:rsid w:val="00B63668"/>
    <w:rsid w:val="00B636DA"/>
    <w:rsid w:val="00B63831"/>
    <w:rsid w:val="00B63836"/>
    <w:rsid w:val="00B639F8"/>
    <w:rsid w:val="00B63A6D"/>
    <w:rsid w:val="00B63A81"/>
    <w:rsid w:val="00B63CC6"/>
    <w:rsid w:val="00B641FF"/>
    <w:rsid w:val="00B643AA"/>
    <w:rsid w:val="00B643B8"/>
    <w:rsid w:val="00B646E7"/>
    <w:rsid w:val="00B64E07"/>
    <w:rsid w:val="00B64E6D"/>
    <w:rsid w:val="00B64EB7"/>
    <w:rsid w:val="00B65279"/>
    <w:rsid w:val="00B653A2"/>
    <w:rsid w:val="00B654A2"/>
    <w:rsid w:val="00B655B1"/>
    <w:rsid w:val="00B661E3"/>
    <w:rsid w:val="00B66286"/>
    <w:rsid w:val="00B66585"/>
    <w:rsid w:val="00B6690A"/>
    <w:rsid w:val="00B66BD4"/>
    <w:rsid w:val="00B67000"/>
    <w:rsid w:val="00B67647"/>
    <w:rsid w:val="00B67684"/>
    <w:rsid w:val="00B67777"/>
    <w:rsid w:val="00B677F0"/>
    <w:rsid w:val="00B67B15"/>
    <w:rsid w:val="00B67CC9"/>
    <w:rsid w:val="00B67FD2"/>
    <w:rsid w:val="00B70199"/>
    <w:rsid w:val="00B70244"/>
    <w:rsid w:val="00B709A3"/>
    <w:rsid w:val="00B70D50"/>
    <w:rsid w:val="00B71120"/>
    <w:rsid w:val="00B71154"/>
    <w:rsid w:val="00B71368"/>
    <w:rsid w:val="00B713AC"/>
    <w:rsid w:val="00B71763"/>
    <w:rsid w:val="00B7176A"/>
    <w:rsid w:val="00B7211E"/>
    <w:rsid w:val="00B72B89"/>
    <w:rsid w:val="00B72C6A"/>
    <w:rsid w:val="00B72DAD"/>
    <w:rsid w:val="00B73152"/>
    <w:rsid w:val="00B7358F"/>
    <w:rsid w:val="00B735A2"/>
    <w:rsid w:val="00B7363C"/>
    <w:rsid w:val="00B736D9"/>
    <w:rsid w:val="00B73AE9"/>
    <w:rsid w:val="00B73B48"/>
    <w:rsid w:val="00B73B9C"/>
    <w:rsid w:val="00B73C4B"/>
    <w:rsid w:val="00B74549"/>
    <w:rsid w:val="00B74B90"/>
    <w:rsid w:val="00B751DF"/>
    <w:rsid w:val="00B7522C"/>
    <w:rsid w:val="00B752AE"/>
    <w:rsid w:val="00B754B4"/>
    <w:rsid w:val="00B7552F"/>
    <w:rsid w:val="00B759E4"/>
    <w:rsid w:val="00B75B12"/>
    <w:rsid w:val="00B75B36"/>
    <w:rsid w:val="00B75BD5"/>
    <w:rsid w:val="00B75C7F"/>
    <w:rsid w:val="00B75CCC"/>
    <w:rsid w:val="00B75D27"/>
    <w:rsid w:val="00B75DC8"/>
    <w:rsid w:val="00B75FEC"/>
    <w:rsid w:val="00B760B0"/>
    <w:rsid w:val="00B7623B"/>
    <w:rsid w:val="00B76290"/>
    <w:rsid w:val="00B762F6"/>
    <w:rsid w:val="00B7641F"/>
    <w:rsid w:val="00B76544"/>
    <w:rsid w:val="00B76796"/>
    <w:rsid w:val="00B76A01"/>
    <w:rsid w:val="00B76B97"/>
    <w:rsid w:val="00B76CD9"/>
    <w:rsid w:val="00B76D0D"/>
    <w:rsid w:val="00B76EB6"/>
    <w:rsid w:val="00B772E9"/>
    <w:rsid w:val="00B7739A"/>
    <w:rsid w:val="00B77B01"/>
    <w:rsid w:val="00B77DC0"/>
    <w:rsid w:val="00B77E41"/>
    <w:rsid w:val="00B77F28"/>
    <w:rsid w:val="00B77F6F"/>
    <w:rsid w:val="00B8027F"/>
    <w:rsid w:val="00B80356"/>
    <w:rsid w:val="00B805DB"/>
    <w:rsid w:val="00B80C17"/>
    <w:rsid w:val="00B81187"/>
    <w:rsid w:val="00B81426"/>
    <w:rsid w:val="00B81675"/>
    <w:rsid w:val="00B822A0"/>
    <w:rsid w:val="00B82499"/>
    <w:rsid w:val="00B827D7"/>
    <w:rsid w:val="00B82801"/>
    <w:rsid w:val="00B828D0"/>
    <w:rsid w:val="00B82A94"/>
    <w:rsid w:val="00B82AA4"/>
    <w:rsid w:val="00B82B02"/>
    <w:rsid w:val="00B82D65"/>
    <w:rsid w:val="00B83033"/>
    <w:rsid w:val="00B83385"/>
    <w:rsid w:val="00B833B8"/>
    <w:rsid w:val="00B838BC"/>
    <w:rsid w:val="00B83ABA"/>
    <w:rsid w:val="00B84144"/>
    <w:rsid w:val="00B8417D"/>
    <w:rsid w:val="00B8418A"/>
    <w:rsid w:val="00B84234"/>
    <w:rsid w:val="00B842BA"/>
    <w:rsid w:val="00B842ED"/>
    <w:rsid w:val="00B8445D"/>
    <w:rsid w:val="00B84646"/>
    <w:rsid w:val="00B849F6"/>
    <w:rsid w:val="00B84A88"/>
    <w:rsid w:val="00B8525A"/>
    <w:rsid w:val="00B853E6"/>
    <w:rsid w:val="00B85624"/>
    <w:rsid w:val="00B85A91"/>
    <w:rsid w:val="00B85B1A"/>
    <w:rsid w:val="00B85D0E"/>
    <w:rsid w:val="00B85F49"/>
    <w:rsid w:val="00B85FF7"/>
    <w:rsid w:val="00B86203"/>
    <w:rsid w:val="00B86827"/>
    <w:rsid w:val="00B86B4A"/>
    <w:rsid w:val="00B86B8B"/>
    <w:rsid w:val="00B86C22"/>
    <w:rsid w:val="00B86DA5"/>
    <w:rsid w:val="00B86DF9"/>
    <w:rsid w:val="00B904AC"/>
    <w:rsid w:val="00B90635"/>
    <w:rsid w:val="00B90699"/>
    <w:rsid w:val="00B90D0A"/>
    <w:rsid w:val="00B90E35"/>
    <w:rsid w:val="00B90E6B"/>
    <w:rsid w:val="00B91249"/>
    <w:rsid w:val="00B9131E"/>
    <w:rsid w:val="00B91B70"/>
    <w:rsid w:val="00B91CD6"/>
    <w:rsid w:val="00B92013"/>
    <w:rsid w:val="00B921B8"/>
    <w:rsid w:val="00B925E9"/>
    <w:rsid w:val="00B9276F"/>
    <w:rsid w:val="00B92A14"/>
    <w:rsid w:val="00B92A64"/>
    <w:rsid w:val="00B931C8"/>
    <w:rsid w:val="00B93215"/>
    <w:rsid w:val="00B93666"/>
    <w:rsid w:val="00B936D3"/>
    <w:rsid w:val="00B9376B"/>
    <w:rsid w:val="00B93926"/>
    <w:rsid w:val="00B940AC"/>
    <w:rsid w:val="00B94153"/>
    <w:rsid w:val="00B9435E"/>
    <w:rsid w:val="00B94488"/>
    <w:rsid w:val="00B94646"/>
    <w:rsid w:val="00B94A12"/>
    <w:rsid w:val="00B94A8C"/>
    <w:rsid w:val="00B94A8F"/>
    <w:rsid w:val="00B94CCE"/>
    <w:rsid w:val="00B94CDD"/>
    <w:rsid w:val="00B94EA0"/>
    <w:rsid w:val="00B9515C"/>
    <w:rsid w:val="00B9538E"/>
    <w:rsid w:val="00B95BD4"/>
    <w:rsid w:val="00B95C84"/>
    <w:rsid w:val="00B95C8B"/>
    <w:rsid w:val="00B95E26"/>
    <w:rsid w:val="00B9611E"/>
    <w:rsid w:val="00B9636F"/>
    <w:rsid w:val="00B9639C"/>
    <w:rsid w:val="00B9668A"/>
    <w:rsid w:val="00B96820"/>
    <w:rsid w:val="00B96B36"/>
    <w:rsid w:val="00B96BA1"/>
    <w:rsid w:val="00B96C67"/>
    <w:rsid w:val="00B96D9C"/>
    <w:rsid w:val="00B97048"/>
    <w:rsid w:val="00B9722E"/>
    <w:rsid w:val="00B97423"/>
    <w:rsid w:val="00B97486"/>
    <w:rsid w:val="00B9798A"/>
    <w:rsid w:val="00B97BE7"/>
    <w:rsid w:val="00B97C5F"/>
    <w:rsid w:val="00B97D33"/>
    <w:rsid w:val="00BA0137"/>
    <w:rsid w:val="00BA01B2"/>
    <w:rsid w:val="00BA054B"/>
    <w:rsid w:val="00BA062D"/>
    <w:rsid w:val="00BA0934"/>
    <w:rsid w:val="00BA09D6"/>
    <w:rsid w:val="00BA0C2F"/>
    <w:rsid w:val="00BA103E"/>
    <w:rsid w:val="00BA10AD"/>
    <w:rsid w:val="00BA10F2"/>
    <w:rsid w:val="00BA13D9"/>
    <w:rsid w:val="00BA13F7"/>
    <w:rsid w:val="00BA15AE"/>
    <w:rsid w:val="00BA16D7"/>
    <w:rsid w:val="00BA19AD"/>
    <w:rsid w:val="00BA1AD8"/>
    <w:rsid w:val="00BA1ADC"/>
    <w:rsid w:val="00BA1CD5"/>
    <w:rsid w:val="00BA1CD7"/>
    <w:rsid w:val="00BA247A"/>
    <w:rsid w:val="00BA2501"/>
    <w:rsid w:val="00BA267D"/>
    <w:rsid w:val="00BA2C9F"/>
    <w:rsid w:val="00BA2D72"/>
    <w:rsid w:val="00BA2E36"/>
    <w:rsid w:val="00BA2E68"/>
    <w:rsid w:val="00BA2EB0"/>
    <w:rsid w:val="00BA2F99"/>
    <w:rsid w:val="00BA31E5"/>
    <w:rsid w:val="00BA35F2"/>
    <w:rsid w:val="00BA386D"/>
    <w:rsid w:val="00BA39A2"/>
    <w:rsid w:val="00BA3B6F"/>
    <w:rsid w:val="00BA3BD6"/>
    <w:rsid w:val="00BA4B83"/>
    <w:rsid w:val="00BA4BA6"/>
    <w:rsid w:val="00BA4C49"/>
    <w:rsid w:val="00BA50A5"/>
    <w:rsid w:val="00BA517C"/>
    <w:rsid w:val="00BA5349"/>
    <w:rsid w:val="00BA53FF"/>
    <w:rsid w:val="00BA54CD"/>
    <w:rsid w:val="00BA57DB"/>
    <w:rsid w:val="00BA6136"/>
    <w:rsid w:val="00BA6676"/>
    <w:rsid w:val="00BA67F3"/>
    <w:rsid w:val="00BA696C"/>
    <w:rsid w:val="00BA6B76"/>
    <w:rsid w:val="00BA6B77"/>
    <w:rsid w:val="00BA6BBE"/>
    <w:rsid w:val="00BA6C1D"/>
    <w:rsid w:val="00BA6D8A"/>
    <w:rsid w:val="00BA6E06"/>
    <w:rsid w:val="00BA6E65"/>
    <w:rsid w:val="00BA7015"/>
    <w:rsid w:val="00BA75F6"/>
    <w:rsid w:val="00BA7A64"/>
    <w:rsid w:val="00BB0124"/>
    <w:rsid w:val="00BB0276"/>
    <w:rsid w:val="00BB028E"/>
    <w:rsid w:val="00BB034E"/>
    <w:rsid w:val="00BB04DF"/>
    <w:rsid w:val="00BB0843"/>
    <w:rsid w:val="00BB09E0"/>
    <w:rsid w:val="00BB09F5"/>
    <w:rsid w:val="00BB0C18"/>
    <w:rsid w:val="00BB0DCB"/>
    <w:rsid w:val="00BB1254"/>
    <w:rsid w:val="00BB13D7"/>
    <w:rsid w:val="00BB183E"/>
    <w:rsid w:val="00BB19A2"/>
    <w:rsid w:val="00BB1B02"/>
    <w:rsid w:val="00BB1F56"/>
    <w:rsid w:val="00BB228A"/>
    <w:rsid w:val="00BB2393"/>
    <w:rsid w:val="00BB2457"/>
    <w:rsid w:val="00BB27B1"/>
    <w:rsid w:val="00BB2847"/>
    <w:rsid w:val="00BB2A19"/>
    <w:rsid w:val="00BB2EBC"/>
    <w:rsid w:val="00BB2FA0"/>
    <w:rsid w:val="00BB3019"/>
    <w:rsid w:val="00BB3183"/>
    <w:rsid w:val="00BB3201"/>
    <w:rsid w:val="00BB345C"/>
    <w:rsid w:val="00BB3597"/>
    <w:rsid w:val="00BB372A"/>
    <w:rsid w:val="00BB37CD"/>
    <w:rsid w:val="00BB39AC"/>
    <w:rsid w:val="00BB40C1"/>
    <w:rsid w:val="00BB4418"/>
    <w:rsid w:val="00BB44B6"/>
    <w:rsid w:val="00BB4580"/>
    <w:rsid w:val="00BB46D2"/>
    <w:rsid w:val="00BB4991"/>
    <w:rsid w:val="00BB4C12"/>
    <w:rsid w:val="00BB4C8D"/>
    <w:rsid w:val="00BB4CCF"/>
    <w:rsid w:val="00BB556C"/>
    <w:rsid w:val="00BB593F"/>
    <w:rsid w:val="00BB5BE2"/>
    <w:rsid w:val="00BB5F61"/>
    <w:rsid w:val="00BB5FB6"/>
    <w:rsid w:val="00BB5FD1"/>
    <w:rsid w:val="00BB6752"/>
    <w:rsid w:val="00BB6759"/>
    <w:rsid w:val="00BB6806"/>
    <w:rsid w:val="00BB6AB5"/>
    <w:rsid w:val="00BB6B43"/>
    <w:rsid w:val="00BB731B"/>
    <w:rsid w:val="00BB757F"/>
    <w:rsid w:val="00BB7691"/>
    <w:rsid w:val="00BB786F"/>
    <w:rsid w:val="00BB7A16"/>
    <w:rsid w:val="00BB7A5D"/>
    <w:rsid w:val="00BB7B5F"/>
    <w:rsid w:val="00BB7CE4"/>
    <w:rsid w:val="00BB7CFE"/>
    <w:rsid w:val="00BC00CC"/>
    <w:rsid w:val="00BC069F"/>
    <w:rsid w:val="00BC07D0"/>
    <w:rsid w:val="00BC11F2"/>
    <w:rsid w:val="00BC177D"/>
    <w:rsid w:val="00BC1BB2"/>
    <w:rsid w:val="00BC1EE8"/>
    <w:rsid w:val="00BC20B3"/>
    <w:rsid w:val="00BC20F1"/>
    <w:rsid w:val="00BC2228"/>
    <w:rsid w:val="00BC2357"/>
    <w:rsid w:val="00BC2534"/>
    <w:rsid w:val="00BC282F"/>
    <w:rsid w:val="00BC3289"/>
    <w:rsid w:val="00BC3352"/>
    <w:rsid w:val="00BC3363"/>
    <w:rsid w:val="00BC34A4"/>
    <w:rsid w:val="00BC383B"/>
    <w:rsid w:val="00BC384E"/>
    <w:rsid w:val="00BC3AFC"/>
    <w:rsid w:val="00BC4092"/>
    <w:rsid w:val="00BC4331"/>
    <w:rsid w:val="00BC453A"/>
    <w:rsid w:val="00BC47A0"/>
    <w:rsid w:val="00BC4ACD"/>
    <w:rsid w:val="00BC4C04"/>
    <w:rsid w:val="00BC4C1C"/>
    <w:rsid w:val="00BC4DED"/>
    <w:rsid w:val="00BC5199"/>
    <w:rsid w:val="00BC51EC"/>
    <w:rsid w:val="00BC5265"/>
    <w:rsid w:val="00BC5328"/>
    <w:rsid w:val="00BC5489"/>
    <w:rsid w:val="00BC5506"/>
    <w:rsid w:val="00BC565A"/>
    <w:rsid w:val="00BC58AE"/>
    <w:rsid w:val="00BC5AF8"/>
    <w:rsid w:val="00BC5C05"/>
    <w:rsid w:val="00BC5CE3"/>
    <w:rsid w:val="00BC62E3"/>
    <w:rsid w:val="00BC62EB"/>
    <w:rsid w:val="00BC6936"/>
    <w:rsid w:val="00BC6EAF"/>
    <w:rsid w:val="00BC738C"/>
    <w:rsid w:val="00BC749D"/>
    <w:rsid w:val="00BC7664"/>
    <w:rsid w:val="00BC7772"/>
    <w:rsid w:val="00BC77E0"/>
    <w:rsid w:val="00BC78A3"/>
    <w:rsid w:val="00BC7941"/>
    <w:rsid w:val="00BC7DBE"/>
    <w:rsid w:val="00BD060A"/>
    <w:rsid w:val="00BD0719"/>
    <w:rsid w:val="00BD08E5"/>
    <w:rsid w:val="00BD0B68"/>
    <w:rsid w:val="00BD0B6E"/>
    <w:rsid w:val="00BD0C07"/>
    <w:rsid w:val="00BD1AF1"/>
    <w:rsid w:val="00BD1CFF"/>
    <w:rsid w:val="00BD1D89"/>
    <w:rsid w:val="00BD1FD6"/>
    <w:rsid w:val="00BD20D4"/>
    <w:rsid w:val="00BD2D05"/>
    <w:rsid w:val="00BD2E5F"/>
    <w:rsid w:val="00BD2F0E"/>
    <w:rsid w:val="00BD3527"/>
    <w:rsid w:val="00BD3756"/>
    <w:rsid w:val="00BD3AED"/>
    <w:rsid w:val="00BD3FAF"/>
    <w:rsid w:val="00BD43EF"/>
    <w:rsid w:val="00BD47A3"/>
    <w:rsid w:val="00BD4982"/>
    <w:rsid w:val="00BD4A63"/>
    <w:rsid w:val="00BD4EA9"/>
    <w:rsid w:val="00BD52F9"/>
    <w:rsid w:val="00BD5450"/>
    <w:rsid w:val="00BD55CC"/>
    <w:rsid w:val="00BD588A"/>
    <w:rsid w:val="00BD5E27"/>
    <w:rsid w:val="00BD5E75"/>
    <w:rsid w:val="00BD5ECD"/>
    <w:rsid w:val="00BD61D6"/>
    <w:rsid w:val="00BD6AFF"/>
    <w:rsid w:val="00BD6DD5"/>
    <w:rsid w:val="00BD7062"/>
    <w:rsid w:val="00BD70DB"/>
    <w:rsid w:val="00BD752F"/>
    <w:rsid w:val="00BD75D7"/>
    <w:rsid w:val="00BD7668"/>
    <w:rsid w:val="00BD77DB"/>
    <w:rsid w:val="00BD7801"/>
    <w:rsid w:val="00BD7FCB"/>
    <w:rsid w:val="00BE001C"/>
    <w:rsid w:val="00BE04A3"/>
    <w:rsid w:val="00BE08C9"/>
    <w:rsid w:val="00BE0AB0"/>
    <w:rsid w:val="00BE0B17"/>
    <w:rsid w:val="00BE0B5F"/>
    <w:rsid w:val="00BE0CBF"/>
    <w:rsid w:val="00BE0F1A"/>
    <w:rsid w:val="00BE0FAC"/>
    <w:rsid w:val="00BE11BC"/>
    <w:rsid w:val="00BE11C4"/>
    <w:rsid w:val="00BE1444"/>
    <w:rsid w:val="00BE15D2"/>
    <w:rsid w:val="00BE16FE"/>
    <w:rsid w:val="00BE1971"/>
    <w:rsid w:val="00BE1DDA"/>
    <w:rsid w:val="00BE2219"/>
    <w:rsid w:val="00BE249C"/>
    <w:rsid w:val="00BE269F"/>
    <w:rsid w:val="00BE2B3F"/>
    <w:rsid w:val="00BE2DCF"/>
    <w:rsid w:val="00BE2F99"/>
    <w:rsid w:val="00BE3100"/>
    <w:rsid w:val="00BE3125"/>
    <w:rsid w:val="00BE325B"/>
    <w:rsid w:val="00BE3676"/>
    <w:rsid w:val="00BE36EF"/>
    <w:rsid w:val="00BE3B90"/>
    <w:rsid w:val="00BE3C4D"/>
    <w:rsid w:val="00BE421D"/>
    <w:rsid w:val="00BE42D5"/>
    <w:rsid w:val="00BE481D"/>
    <w:rsid w:val="00BE4A4D"/>
    <w:rsid w:val="00BE4ABE"/>
    <w:rsid w:val="00BE4C47"/>
    <w:rsid w:val="00BE50F3"/>
    <w:rsid w:val="00BE530E"/>
    <w:rsid w:val="00BE5482"/>
    <w:rsid w:val="00BE55CF"/>
    <w:rsid w:val="00BE5609"/>
    <w:rsid w:val="00BE56EE"/>
    <w:rsid w:val="00BE57AE"/>
    <w:rsid w:val="00BE57D8"/>
    <w:rsid w:val="00BE598B"/>
    <w:rsid w:val="00BE59F9"/>
    <w:rsid w:val="00BE5F28"/>
    <w:rsid w:val="00BE5FE7"/>
    <w:rsid w:val="00BE601F"/>
    <w:rsid w:val="00BE62DA"/>
    <w:rsid w:val="00BE68F0"/>
    <w:rsid w:val="00BE6AF7"/>
    <w:rsid w:val="00BE6B1E"/>
    <w:rsid w:val="00BE6CDE"/>
    <w:rsid w:val="00BE6E05"/>
    <w:rsid w:val="00BE6ECE"/>
    <w:rsid w:val="00BE7731"/>
    <w:rsid w:val="00BE783B"/>
    <w:rsid w:val="00BE7C65"/>
    <w:rsid w:val="00BE7CB6"/>
    <w:rsid w:val="00BE7CCD"/>
    <w:rsid w:val="00BE7DC8"/>
    <w:rsid w:val="00BE7EE6"/>
    <w:rsid w:val="00BF0225"/>
    <w:rsid w:val="00BF02C9"/>
    <w:rsid w:val="00BF047D"/>
    <w:rsid w:val="00BF086C"/>
    <w:rsid w:val="00BF0C8F"/>
    <w:rsid w:val="00BF0DE6"/>
    <w:rsid w:val="00BF0E38"/>
    <w:rsid w:val="00BF1284"/>
    <w:rsid w:val="00BF14BE"/>
    <w:rsid w:val="00BF174B"/>
    <w:rsid w:val="00BF1A57"/>
    <w:rsid w:val="00BF1CBE"/>
    <w:rsid w:val="00BF1ECF"/>
    <w:rsid w:val="00BF209B"/>
    <w:rsid w:val="00BF212F"/>
    <w:rsid w:val="00BF221B"/>
    <w:rsid w:val="00BF2C23"/>
    <w:rsid w:val="00BF2DB8"/>
    <w:rsid w:val="00BF2DDC"/>
    <w:rsid w:val="00BF2DEF"/>
    <w:rsid w:val="00BF32F8"/>
    <w:rsid w:val="00BF3349"/>
    <w:rsid w:val="00BF3351"/>
    <w:rsid w:val="00BF3780"/>
    <w:rsid w:val="00BF38F2"/>
    <w:rsid w:val="00BF4025"/>
    <w:rsid w:val="00BF40B5"/>
    <w:rsid w:val="00BF41B3"/>
    <w:rsid w:val="00BF42CF"/>
    <w:rsid w:val="00BF42ED"/>
    <w:rsid w:val="00BF4331"/>
    <w:rsid w:val="00BF45C0"/>
    <w:rsid w:val="00BF45CD"/>
    <w:rsid w:val="00BF4E8E"/>
    <w:rsid w:val="00BF4EFD"/>
    <w:rsid w:val="00BF5068"/>
    <w:rsid w:val="00BF53AE"/>
    <w:rsid w:val="00BF5927"/>
    <w:rsid w:val="00BF59A5"/>
    <w:rsid w:val="00BF5C62"/>
    <w:rsid w:val="00BF5D64"/>
    <w:rsid w:val="00BF5DF3"/>
    <w:rsid w:val="00BF5EE3"/>
    <w:rsid w:val="00BF62BD"/>
    <w:rsid w:val="00BF62D3"/>
    <w:rsid w:val="00BF6573"/>
    <w:rsid w:val="00BF65B2"/>
    <w:rsid w:val="00BF68B8"/>
    <w:rsid w:val="00BF6EB2"/>
    <w:rsid w:val="00BF6F70"/>
    <w:rsid w:val="00BF7058"/>
    <w:rsid w:val="00BF7505"/>
    <w:rsid w:val="00BF7511"/>
    <w:rsid w:val="00BF760D"/>
    <w:rsid w:val="00BF7824"/>
    <w:rsid w:val="00BF799F"/>
    <w:rsid w:val="00BF7C83"/>
    <w:rsid w:val="00BF7D2F"/>
    <w:rsid w:val="00C001FC"/>
    <w:rsid w:val="00C00328"/>
    <w:rsid w:val="00C00385"/>
    <w:rsid w:val="00C003EF"/>
    <w:rsid w:val="00C00709"/>
    <w:rsid w:val="00C00865"/>
    <w:rsid w:val="00C00953"/>
    <w:rsid w:val="00C00AF2"/>
    <w:rsid w:val="00C014E6"/>
    <w:rsid w:val="00C016FD"/>
    <w:rsid w:val="00C01B50"/>
    <w:rsid w:val="00C01F1A"/>
    <w:rsid w:val="00C01F56"/>
    <w:rsid w:val="00C02012"/>
    <w:rsid w:val="00C0226C"/>
    <w:rsid w:val="00C02310"/>
    <w:rsid w:val="00C0238D"/>
    <w:rsid w:val="00C02B5E"/>
    <w:rsid w:val="00C02C7D"/>
    <w:rsid w:val="00C02EBD"/>
    <w:rsid w:val="00C032BC"/>
    <w:rsid w:val="00C035E4"/>
    <w:rsid w:val="00C036C0"/>
    <w:rsid w:val="00C0370E"/>
    <w:rsid w:val="00C03A24"/>
    <w:rsid w:val="00C03EF1"/>
    <w:rsid w:val="00C03F19"/>
    <w:rsid w:val="00C03F2C"/>
    <w:rsid w:val="00C047C5"/>
    <w:rsid w:val="00C0498E"/>
    <w:rsid w:val="00C04CA1"/>
    <w:rsid w:val="00C04F53"/>
    <w:rsid w:val="00C04FFC"/>
    <w:rsid w:val="00C05146"/>
    <w:rsid w:val="00C05689"/>
    <w:rsid w:val="00C0595E"/>
    <w:rsid w:val="00C05A43"/>
    <w:rsid w:val="00C05B82"/>
    <w:rsid w:val="00C05D76"/>
    <w:rsid w:val="00C063EE"/>
    <w:rsid w:val="00C067EA"/>
    <w:rsid w:val="00C06A97"/>
    <w:rsid w:val="00C06DAC"/>
    <w:rsid w:val="00C070F9"/>
    <w:rsid w:val="00C076C1"/>
    <w:rsid w:val="00C0770B"/>
    <w:rsid w:val="00C077E7"/>
    <w:rsid w:val="00C0791E"/>
    <w:rsid w:val="00C07CE6"/>
    <w:rsid w:val="00C07F0E"/>
    <w:rsid w:val="00C1017C"/>
    <w:rsid w:val="00C10429"/>
    <w:rsid w:val="00C10A6C"/>
    <w:rsid w:val="00C10CB9"/>
    <w:rsid w:val="00C10EB6"/>
    <w:rsid w:val="00C10FAA"/>
    <w:rsid w:val="00C113BB"/>
    <w:rsid w:val="00C114B9"/>
    <w:rsid w:val="00C1159F"/>
    <w:rsid w:val="00C1182C"/>
    <w:rsid w:val="00C1187D"/>
    <w:rsid w:val="00C11B35"/>
    <w:rsid w:val="00C11D9B"/>
    <w:rsid w:val="00C11DA3"/>
    <w:rsid w:val="00C12109"/>
    <w:rsid w:val="00C12207"/>
    <w:rsid w:val="00C12AEC"/>
    <w:rsid w:val="00C12BF9"/>
    <w:rsid w:val="00C130D7"/>
    <w:rsid w:val="00C1316A"/>
    <w:rsid w:val="00C1317E"/>
    <w:rsid w:val="00C1372C"/>
    <w:rsid w:val="00C13F85"/>
    <w:rsid w:val="00C1418D"/>
    <w:rsid w:val="00C1421B"/>
    <w:rsid w:val="00C142D3"/>
    <w:rsid w:val="00C1479E"/>
    <w:rsid w:val="00C14849"/>
    <w:rsid w:val="00C14E47"/>
    <w:rsid w:val="00C1509C"/>
    <w:rsid w:val="00C153C6"/>
    <w:rsid w:val="00C154B7"/>
    <w:rsid w:val="00C15880"/>
    <w:rsid w:val="00C158C6"/>
    <w:rsid w:val="00C15EED"/>
    <w:rsid w:val="00C1635B"/>
    <w:rsid w:val="00C16570"/>
    <w:rsid w:val="00C166EA"/>
    <w:rsid w:val="00C173C7"/>
    <w:rsid w:val="00C17506"/>
    <w:rsid w:val="00C175A5"/>
    <w:rsid w:val="00C1767B"/>
    <w:rsid w:val="00C17FB6"/>
    <w:rsid w:val="00C200C3"/>
    <w:rsid w:val="00C20223"/>
    <w:rsid w:val="00C20387"/>
    <w:rsid w:val="00C20513"/>
    <w:rsid w:val="00C20BD0"/>
    <w:rsid w:val="00C20EE0"/>
    <w:rsid w:val="00C21072"/>
    <w:rsid w:val="00C21337"/>
    <w:rsid w:val="00C215C1"/>
    <w:rsid w:val="00C218D4"/>
    <w:rsid w:val="00C21D75"/>
    <w:rsid w:val="00C21E5A"/>
    <w:rsid w:val="00C21ED2"/>
    <w:rsid w:val="00C22425"/>
    <w:rsid w:val="00C22616"/>
    <w:rsid w:val="00C2275E"/>
    <w:rsid w:val="00C22845"/>
    <w:rsid w:val="00C228E5"/>
    <w:rsid w:val="00C22925"/>
    <w:rsid w:val="00C2297D"/>
    <w:rsid w:val="00C22D89"/>
    <w:rsid w:val="00C22D8E"/>
    <w:rsid w:val="00C235AB"/>
    <w:rsid w:val="00C23A20"/>
    <w:rsid w:val="00C23BBB"/>
    <w:rsid w:val="00C2459D"/>
    <w:rsid w:val="00C245EA"/>
    <w:rsid w:val="00C2473B"/>
    <w:rsid w:val="00C247B2"/>
    <w:rsid w:val="00C24A04"/>
    <w:rsid w:val="00C24ED4"/>
    <w:rsid w:val="00C25219"/>
    <w:rsid w:val="00C25639"/>
    <w:rsid w:val="00C25893"/>
    <w:rsid w:val="00C259B8"/>
    <w:rsid w:val="00C25B92"/>
    <w:rsid w:val="00C25D01"/>
    <w:rsid w:val="00C25D89"/>
    <w:rsid w:val="00C25FE4"/>
    <w:rsid w:val="00C2602C"/>
    <w:rsid w:val="00C26066"/>
    <w:rsid w:val="00C262D5"/>
    <w:rsid w:val="00C2673F"/>
    <w:rsid w:val="00C26999"/>
    <w:rsid w:val="00C26A9D"/>
    <w:rsid w:val="00C26BBB"/>
    <w:rsid w:val="00C26BC3"/>
    <w:rsid w:val="00C27011"/>
    <w:rsid w:val="00C275F7"/>
    <w:rsid w:val="00C27A57"/>
    <w:rsid w:val="00C27A89"/>
    <w:rsid w:val="00C30189"/>
    <w:rsid w:val="00C30530"/>
    <w:rsid w:val="00C305C2"/>
    <w:rsid w:val="00C307C4"/>
    <w:rsid w:val="00C309B0"/>
    <w:rsid w:val="00C30AEC"/>
    <w:rsid w:val="00C30CD4"/>
    <w:rsid w:val="00C3152B"/>
    <w:rsid w:val="00C316B7"/>
    <w:rsid w:val="00C31807"/>
    <w:rsid w:val="00C31838"/>
    <w:rsid w:val="00C318FD"/>
    <w:rsid w:val="00C3199A"/>
    <w:rsid w:val="00C3231F"/>
    <w:rsid w:val="00C325A1"/>
    <w:rsid w:val="00C3281F"/>
    <w:rsid w:val="00C32A2E"/>
    <w:rsid w:val="00C32E3D"/>
    <w:rsid w:val="00C32F99"/>
    <w:rsid w:val="00C33005"/>
    <w:rsid w:val="00C33232"/>
    <w:rsid w:val="00C3362B"/>
    <w:rsid w:val="00C3380B"/>
    <w:rsid w:val="00C33841"/>
    <w:rsid w:val="00C338C2"/>
    <w:rsid w:val="00C33AAE"/>
    <w:rsid w:val="00C33DEC"/>
    <w:rsid w:val="00C33E09"/>
    <w:rsid w:val="00C34153"/>
    <w:rsid w:val="00C3430F"/>
    <w:rsid w:val="00C34451"/>
    <w:rsid w:val="00C34F93"/>
    <w:rsid w:val="00C358D8"/>
    <w:rsid w:val="00C35A27"/>
    <w:rsid w:val="00C35ADD"/>
    <w:rsid w:val="00C3692B"/>
    <w:rsid w:val="00C36C62"/>
    <w:rsid w:val="00C36D5B"/>
    <w:rsid w:val="00C37B9B"/>
    <w:rsid w:val="00C37C26"/>
    <w:rsid w:val="00C37CC1"/>
    <w:rsid w:val="00C37DA1"/>
    <w:rsid w:val="00C37E8A"/>
    <w:rsid w:val="00C400E9"/>
    <w:rsid w:val="00C40125"/>
    <w:rsid w:val="00C401AD"/>
    <w:rsid w:val="00C4025A"/>
    <w:rsid w:val="00C40525"/>
    <w:rsid w:val="00C4072F"/>
    <w:rsid w:val="00C4075B"/>
    <w:rsid w:val="00C40AA4"/>
    <w:rsid w:val="00C40C5E"/>
    <w:rsid w:val="00C40DD4"/>
    <w:rsid w:val="00C40F0B"/>
    <w:rsid w:val="00C4103B"/>
    <w:rsid w:val="00C41395"/>
    <w:rsid w:val="00C41712"/>
    <w:rsid w:val="00C41885"/>
    <w:rsid w:val="00C4196C"/>
    <w:rsid w:val="00C41A44"/>
    <w:rsid w:val="00C41AA3"/>
    <w:rsid w:val="00C41DCC"/>
    <w:rsid w:val="00C42305"/>
    <w:rsid w:val="00C423B0"/>
    <w:rsid w:val="00C423B7"/>
    <w:rsid w:val="00C42A7D"/>
    <w:rsid w:val="00C42B8A"/>
    <w:rsid w:val="00C4388F"/>
    <w:rsid w:val="00C43BC2"/>
    <w:rsid w:val="00C44041"/>
    <w:rsid w:val="00C4425D"/>
    <w:rsid w:val="00C443FB"/>
    <w:rsid w:val="00C447DD"/>
    <w:rsid w:val="00C4484C"/>
    <w:rsid w:val="00C449CF"/>
    <w:rsid w:val="00C44B30"/>
    <w:rsid w:val="00C45310"/>
    <w:rsid w:val="00C45336"/>
    <w:rsid w:val="00C45607"/>
    <w:rsid w:val="00C456D7"/>
    <w:rsid w:val="00C4573F"/>
    <w:rsid w:val="00C458E6"/>
    <w:rsid w:val="00C45C79"/>
    <w:rsid w:val="00C45DA6"/>
    <w:rsid w:val="00C4671F"/>
    <w:rsid w:val="00C46797"/>
    <w:rsid w:val="00C4696B"/>
    <w:rsid w:val="00C46DF9"/>
    <w:rsid w:val="00C47074"/>
    <w:rsid w:val="00C474C4"/>
    <w:rsid w:val="00C475C6"/>
    <w:rsid w:val="00C475F9"/>
    <w:rsid w:val="00C47938"/>
    <w:rsid w:val="00C479C1"/>
    <w:rsid w:val="00C47B1A"/>
    <w:rsid w:val="00C47B20"/>
    <w:rsid w:val="00C47D58"/>
    <w:rsid w:val="00C5030F"/>
    <w:rsid w:val="00C50336"/>
    <w:rsid w:val="00C50517"/>
    <w:rsid w:val="00C505B6"/>
    <w:rsid w:val="00C50DA6"/>
    <w:rsid w:val="00C5118E"/>
    <w:rsid w:val="00C513BF"/>
    <w:rsid w:val="00C51BE6"/>
    <w:rsid w:val="00C51F93"/>
    <w:rsid w:val="00C51FD2"/>
    <w:rsid w:val="00C52412"/>
    <w:rsid w:val="00C52516"/>
    <w:rsid w:val="00C52806"/>
    <w:rsid w:val="00C5283B"/>
    <w:rsid w:val="00C529C8"/>
    <w:rsid w:val="00C52A5F"/>
    <w:rsid w:val="00C52C4C"/>
    <w:rsid w:val="00C52F16"/>
    <w:rsid w:val="00C5312E"/>
    <w:rsid w:val="00C533C7"/>
    <w:rsid w:val="00C5375C"/>
    <w:rsid w:val="00C53796"/>
    <w:rsid w:val="00C53C06"/>
    <w:rsid w:val="00C54069"/>
    <w:rsid w:val="00C5414C"/>
    <w:rsid w:val="00C54283"/>
    <w:rsid w:val="00C54541"/>
    <w:rsid w:val="00C548D4"/>
    <w:rsid w:val="00C548EE"/>
    <w:rsid w:val="00C54998"/>
    <w:rsid w:val="00C549AF"/>
    <w:rsid w:val="00C54B81"/>
    <w:rsid w:val="00C54B82"/>
    <w:rsid w:val="00C54EA5"/>
    <w:rsid w:val="00C55035"/>
    <w:rsid w:val="00C550E3"/>
    <w:rsid w:val="00C5536A"/>
    <w:rsid w:val="00C554B1"/>
    <w:rsid w:val="00C55691"/>
    <w:rsid w:val="00C556F2"/>
    <w:rsid w:val="00C5583D"/>
    <w:rsid w:val="00C558A8"/>
    <w:rsid w:val="00C55CA1"/>
    <w:rsid w:val="00C55CB2"/>
    <w:rsid w:val="00C55DA2"/>
    <w:rsid w:val="00C55F48"/>
    <w:rsid w:val="00C562EC"/>
    <w:rsid w:val="00C56351"/>
    <w:rsid w:val="00C56AA1"/>
    <w:rsid w:val="00C56EB6"/>
    <w:rsid w:val="00C56EE6"/>
    <w:rsid w:val="00C573AB"/>
    <w:rsid w:val="00C57AAF"/>
    <w:rsid w:val="00C57B7C"/>
    <w:rsid w:val="00C57D2E"/>
    <w:rsid w:val="00C6023C"/>
    <w:rsid w:val="00C60787"/>
    <w:rsid w:val="00C60853"/>
    <w:rsid w:val="00C60A3A"/>
    <w:rsid w:val="00C60A92"/>
    <w:rsid w:val="00C60CB5"/>
    <w:rsid w:val="00C617DB"/>
    <w:rsid w:val="00C61E8C"/>
    <w:rsid w:val="00C6210D"/>
    <w:rsid w:val="00C623AE"/>
    <w:rsid w:val="00C62600"/>
    <w:rsid w:val="00C6268A"/>
    <w:rsid w:val="00C629BF"/>
    <w:rsid w:val="00C62FAF"/>
    <w:rsid w:val="00C633D3"/>
    <w:rsid w:val="00C635AD"/>
    <w:rsid w:val="00C637CC"/>
    <w:rsid w:val="00C63BD5"/>
    <w:rsid w:val="00C63C5B"/>
    <w:rsid w:val="00C63CAB"/>
    <w:rsid w:val="00C63DEC"/>
    <w:rsid w:val="00C64016"/>
    <w:rsid w:val="00C64123"/>
    <w:rsid w:val="00C641F1"/>
    <w:rsid w:val="00C6426F"/>
    <w:rsid w:val="00C642BB"/>
    <w:rsid w:val="00C645AF"/>
    <w:rsid w:val="00C649CA"/>
    <w:rsid w:val="00C64A49"/>
    <w:rsid w:val="00C64BF2"/>
    <w:rsid w:val="00C65026"/>
    <w:rsid w:val="00C65027"/>
    <w:rsid w:val="00C650AF"/>
    <w:rsid w:val="00C65168"/>
    <w:rsid w:val="00C6542D"/>
    <w:rsid w:val="00C6547E"/>
    <w:rsid w:val="00C6549D"/>
    <w:rsid w:val="00C6551D"/>
    <w:rsid w:val="00C65B80"/>
    <w:rsid w:val="00C65C85"/>
    <w:rsid w:val="00C65DEF"/>
    <w:rsid w:val="00C668AC"/>
    <w:rsid w:val="00C6690B"/>
    <w:rsid w:val="00C669E9"/>
    <w:rsid w:val="00C66CEA"/>
    <w:rsid w:val="00C66EE1"/>
    <w:rsid w:val="00C66F4F"/>
    <w:rsid w:val="00C673E3"/>
    <w:rsid w:val="00C6744A"/>
    <w:rsid w:val="00C677FA"/>
    <w:rsid w:val="00C67904"/>
    <w:rsid w:val="00C70068"/>
    <w:rsid w:val="00C700F7"/>
    <w:rsid w:val="00C701ED"/>
    <w:rsid w:val="00C70362"/>
    <w:rsid w:val="00C70479"/>
    <w:rsid w:val="00C707C9"/>
    <w:rsid w:val="00C708C6"/>
    <w:rsid w:val="00C7091F"/>
    <w:rsid w:val="00C709CD"/>
    <w:rsid w:val="00C70ACC"/>
    <w:rsid w:val="00C70F99"/>
    <w:rsid w:val="00C7103C"/>
    <w:rsid w:val="00C71117"/>
    <w:rsid w:val="00C7127A"/>
    <w:rsid w:val="00C716BC"/>
    <w:rsid w:val="00C72266"/>
    <w:rsid w:val="00C72591"/>
    <w:rsid w:val="00C7297D"/>
    <w:rsid w:val="00C72AD8"/>
    <w:rsid w:val="00C72B45"/>
    <w:rsid w:val="00C72C1C"/>
    <w:rsid w:val="00C72CBB"/>
    <w:rsid w:val="00C72DC2"/>
    <w:rsid w:val="00C73081"/>
    <w:rsid w:val="00C732FC"/>
    <w:rsid w:val="00C73456"/>
    <w:rsid w:val="00C73579"/>
    <w:rsid w:val="00C736F1"/>
    <w:rsid w:val="00C7395B"/>
    <w:rsid w:val="00C73C39"/>
    <w:rsid w:val="00C7417B"/>
    <w:rsid w:val="00C74190"/>
    <w:rsid w:val="00C7423C"/>
    <w:rsid w:val="00C747B9"/>
    <w:rsid w:val="00C74817"/>
    <w:rsid w:val="00C74919"/>
    <w:rsid w:val="00C74948"/>
    <w:rsid w:val="00C74CB6"/>
    <w:rsid w:val="00C74E68"/>
    <w:rsid w:val="00C74F6E"/>
    <w:rsid w:val="00C74F93"/>
    <w:rsid w:val="00C7523F"/>
    <w:rsid w:val="00C75243"/>
    <w:rsid w:val="00C752A9"/>
    <w:rsid w:val="00C7539B"/>
    <w:rsid w:val="00C7545C"/>
    <w:rsid w:val="00C7546D"/>
    <w:rsid w:val="00C75967"/>
    <w:rsid w:val="00C75F41"/>
    <w:rsid w:val="00C76132"/>
    <w:rsid w:val="00C76161"/>
    <w:rsid w:val="00C767DE"/>
    <w:rsid w:val="00C76B22"/>
    <w:rsid w:val="00C76E03"/>
    <w:rsid w:val="00C76F9A"/>
    <w:rsid w:val="00C77457"/>
    <w:rsid w:val="00C775BA"/>
    <w:rsid w:val="00C77CCD"/>
    <w:rsid w:val="00C800D9"/>
    <w:rsid w:val="00C8017D"/>
    <w:rsid w:val="00C802D8"/>
    <w:rsid w:val="00C80915"/>
    <w:rsid w:val="00C80B4A"/>
    <w:rsid w:val="00C80BA8"/>
    <w:rsid w:val="00C80C11"/>
    <w:rsid w:val="00C80FB5"/>
    <w:rsid w:val="00C80FC3"/>
    <w:rsid w:val="00C810B4"/>
    <w:rsid w:val="00C811D4"/>
    <w:rsid w:val="00C8145A"/>
    <w:rsid w:val="00C814DA"/>
    <w:rsid w:val="00C81563"/>
    <w:rsid w:val="00C8163A"/>
    <w:rsid w:val="00C81783"/>
    <w:rsid w:val="00C81896"/>
    <w:rsid w:val="00C81D17"/>
    <w:rsid w:val="00C81E1A"/>
    <w:rsid w:val="00C81FC6"/>
    <w:rsid w:val="00C8266A"/>
    <w:rsid w:val="00C82D2F"/>
    <w:rsid w:val="00C830FD"/>
    <w:rsid w:val="00C831BC"/>
    <w:rsid w:val="00C833DC"/>
    <w:rsid w:val="00C83670"/>
    <w:rsid w:val="00C83791"/>
    <w:rsid w:val="00C83AFA"/>
    <w:rsid w:val="00C83D57"/>
    <w:rsid w:val="00C83D68"/>
    <w:rsid w:val="00C843CE"/>
    <w:rsid w:val="00C8490B"/>
    <w:rsid w:val="00C849A3"/>
    <w:rsid w:val="00C849CE"/>
    <w:rsid w:val="00C84BC0"/>
    <w:rsid w:val="00C852E7"/>
    <w:rsid w:val="00C858FC"/>
    <w:rsid w:val="00C85AE4"/>
    <w:rsid w:val="00C85BCE"/>
    <w:rsid w:val="00C85C83"/>
    <w:rsid w:val="00C85E2D"/>
    <w:rsid w:val="00C85EDC"/>
    <w:rsid w:val="00C86301"/>
    <w:rsid w:val="00C8668A"/>
    <w:rsid w:val="00C872CD"/>
    <w:rsid w:val="00C874E1"/>
    <w:rsid w:val="00C87712"/>
    <w:rsid w:val="00C87B5B"/>
    <w:rsid w:val="00C90157"/>
    <w:rsid w:val="00C906C5"/>
    <w:rsid w:val="00C90A1B"/>
    <w:rsid w:val="00C90EF1"/>
    <w:rsid w:val="00C91127"/>
    <w:rsid w:val="00C91303"/>
    <w:rsid w:val="00C9136F"/>
    <w:rsid w:val="00C913A8"/>
    <w:rsid w:val="00C9148E"/>
    <w:rsid w:val="00C91701"/>
    <w:rsid w:val="00C91927"/>
    <w:rsid w:val="00C91BD9"/>
    <w:rsid w:val="00C920F4"/>
    <w:rsid w:val="00C92422"/>
    <w:rsid w:val="00C92E63"/>
    <w:rsid w:val="00C92EF9"/>
    <w:rsid w:val="00C92FC9"/>
    <w:rsid w:val="00C93039"/>
    <w:rsid w:val="00C93053"/>
    <w:rsid w:val="00C932B7"/>
    <w:rsid w:val="00C93600"/>
    <w:rsid w:val="00C93D7F"/>
    <w:rsid w:val="00C93E72"/>
    <w:rsid w:val="00C941FB"/>
    <w:rsid w:val="00C94523"/>
    <w:rsid w:val="00C94653"/>
    <w:rsid w:val="00C946CD"/>
    <w:rsid w:val="00C9472A"/>
    <w:rsid w:val="00C94A4B"/>
    <w:rsid w:val="00C94F77"/>
    <w:rsid w:val="00C95480"/>
    <w:rsid w:val="00C95569"/>
    <w:rsid w:val="00C95817"/>
    <w:rsid w:val="00C95A20"/>
    <w:rsid w:val="00C95DCB"/>
    <w:rsid w:val="00C961C7"/>
    <w:rsid w:val="00C96266"/>
    <w:rsid w:val="00C96279"/>
    <w:rsid w:val="00C963CC"/>
    <w:rsid w:val="00C965EB"/>
    <w:rsid w:val="00C9681C"/>
    <w:rsid w:val="00C96868"/>
    <w:rsid w:val="00C96942"/>
    <w:rsid w:val="00C96ADB"/>
    <w:rsid w:val="00C96C7C"/>
    <w:rsid w:val="00C9740C"/>
    <w:rsid w:val="00C976E4"/>
    <w:rsid w:val="00C97983"/>
    <w:rsid w:val="00C979F6"/>
    <w:rsid w:val="00C97B04"/>
    <w:rsid w:val="00C97CAC"/>
    <w:rsid w:val="00CA0142"/>
    <w:rsid w:val="00CA0858"/>
    <w:rsid w:val="00CA093C"/>
    <w:rsid w:val="00CA0AAB"/>
    <w:rsid w:val="00CA0B49"/>
    <w:rsid w:val="00CA0BEE"/>
    <w:rsid w:val="00CA0D7C"/>
    <w:rsid w:val="00CA1017"/>
    <w:rsid w:val="00CA12FE"/>
    <w:rsid w:val="00CA19EF"/>
    <w:rsid w:val="00CA1A98"/>
    <w:rsid w:val="00CA1C9C"/>
    <w:rsid w:val="00CA1E81"/>
    <w:rsid w:val="00CA1F39"/>
    <w:rsid w:val="00CA20E8"/>
    <w:rsid w:val="00CA28FB"/>
    <w:rsid w:val="00CA2A7A"/>
    <w:rsid w:val="00CA2BBA"/>
    <w:rsid w:val="00CA2C34"/>
    <w:rsid w:val="00CA392F"/>
    <w:rsid w:val="00CA3B2B"/>
    <w:rsid w:val="00CA3F3D"/>
    <w:rsid w:val="00CA3FA1"/>
    <w:rsid w:val="00CA4029"/>
    <w:rsid w:val="00CA411A"/>
    <w:rsid w:val="00CA422C"/>
    <w:rsid w:val="00CA437C"/>
    <w:rsid w:val="00CA491D"/>
    <w:rsid w:val="00CA4C4C"/>
    <w:rsid w:val="00CA5027"/>
    <w:rsid w:val="00CA5323"/>
    <w:rsid w:val="00CA5327"/>
    <w:rsid w:val="00CA53AE"/>
    <w:rsid w:val="00CA5408"/>
    <w:rsid w:val="00CA56D5"/>
    <w:rsid w:val="00CA5871"/>
    <w:rsid w:val="00CA5B05"/>
    <w:rsid w:val="00CA5D7B"/>
    <w:rsid w:val="00CA5E8E"/>
    <w:rsid w:val="00CA5FC0"/>
    <w:rsid w:val="00CA60A0"/>
    <w:rsid w:val="00CA6181"/>
    <w:rsid w:val="00CA6234"/>
    <w:rsid w:val="00CA6276"/>
    <w:rsid w:val="00CA62F1"/>
    <w:rsid w:val="00CA6573"/>
    <w:rsid w:val="00CA66EF"/>
    <w:rsid w:val="00CA68C2"/>
    <w:rsid w:val="00CA6B68"/>
    <w:rsid w:val="00CA6C3C"/>
    <w:rsid w:val="00CA7906"/>
    <w:rsid w:val="00CA7AB1"/>
    <w:rsid w:val="00CA7B6B"/>
    <w:rsid w:val="00CA7BC7"/>
    <w:rsid w:val="00CA7CA3"/>
    <w:rsid w:val="00CA7CD4"/>
    <w:rsid w:val="00CA7D05"/>
    <w:rsid w:val="00CA7EF6"/>
    <w:rsid w:val="00CB03C0"/>
    <w:rsid w:val="00CB0C5A"/>
    <w:rsid w:val="00CB0C5F"/>
    <w:rsid w:val="00CB1470"/>
    <w:rsid w:val="00CB15EB"/>
    <w:rsid w:val="00CB191D"/>
    <w:rsid w:val="00CB1BDA"/>
    <w:rsid w:val="00CB2A45"/>
    <w:rsid w:val="00CB2BA1"/>
    <w:rsid w:val="00CB3609"/>
    <w:rsid w:val="00CB3A2D"/>
    <w:rsid w:val="00CB3A89"/>
    <w:rsid w:val="00CB3B7E"/>
    <w:rsid w:val="00CB3C5B"/>
    <w:rsid w:val="00CB3F01"/>
    <w:rsid w:val="00CB421D"/>
    <w:rsid w:val="00CB436D"/>
    <w:rsid w:val="00CB4563"/>
    <w:rsid w:val="00CB45C3"/>
    <w:rsid w:val="00CB472E"/>
    <w:rsid w:val="00CB47E6"/>
    <w:rsid w:val="00CB4931"/>
    <w:rsid w:val="00CB4935"/>
    <w:rsid w:val="00CB4B6C"/>
    <w:rsid w:val="00CB53B6"/>
    <w:rsid w:val="00CB55E0"/>
    <w:rsid w:val="00CB5729"/>
    <w:rsid w:val="00CB59FB"/>
    <w:rsid w:val="00CB5A72"/>
    <w:rsid w:val="00CB5AF2"/>
    <w:rsid w:val="00CB5CC1"/>
    <w:rsid w:val="00CB6189"/>
    <w:rsid w:val="00CB69A9"/>
    <w:rsid w:val="00CB6B25"/>
    <w:rsid w:val="00CB6DCA"/>
    <w:rsid w:val="00CB72A7"/>
    <w:rsid w:val="00CB73BD"/>
    <w:rsid w:val="00CB73E0"/>
    <w:rsid w:val="00CB764F"/>
    <w:rsid w:val="00CB7CA7"/>
    <w:rsid w:val="00CC0071"/>
    <w:rsid w:val="00CC07C2"/>
    <w:rsid w:val="00CC08A6"/>
    <w:rsid w:val="00CC0E82"/>
    <w:rsid w:val="00CC1280"/>
    <w:rsid w:val="00CC12A0"/>
    <w:rsid w:val="00CC17F2"/>
    <w:rsid w:val="00CC19F1"/>
    <w:rsid w:val="00CC1E82"/>
    <w:rsid w:val="00CC1F98"/>
    <w:rsid w:val="00CC2435"/>
    <w:rsid w:val="00CC24AB"/>
    <w:rsid w:val="00CC2755"/>
    <w:rsid w:val="00CC2812"/>
    <w:rsid w:val="00CC2E2D"/>
    <w:rsid w:val="00CC2E5D"/>
    <w:rsid w:val="00CC2F46"/>
    <w:rsid w:val="00CC3959"/>
    <w:rsid w:val="00CC3E34"/>
    <w:rsid w:val="00CC3F52"/>
    <w:rsid w:val="00CC426B"/>
    <w:rsid w:val="00CC42E1"/>
    <w:rsid w:val="00CC4641"/>
    <w:rsid w:val="00CC47EB"/>
    <w:rsid w:val="00CC4873"/>
    <w:rsid w:val="00CC4B41"/>
    <w:rsid w:val="00CC4B4B"/>
    <w:rsid w:val="00CC5281"/>
    <w:rsid w:val="00CC539F"/>
    <w:rsid w:val="00CC55A4"/>
    <w:rsid w:val="00CC5C86"/>
    <w:rsid w:val="00CC5CDA"/>
    <w:rsid w:val="00CC5E8A"/>
    <w:rsid w:val="00CC6259"/>
    <w:rsid w:val="00CC6783"/>
    <w:rsid w:val="00CC691A"/>
    <w:rsid w:val="00CC696A"/>
    <w:rsid w:val="00CC698D"/>
    <w:rsid w:val="00CC6A1C"/>
    <w:rsid w:val="00CC6BF0"/>
    <w:rsid w:val="00CC6DE1"/>
    <w:rsid w:val="00CC7505"/>
    <w:rsid w:val="00CC7741"/>
    <w:rsid w:val="00CC7B39"/>
    <w:rsid w:val="00CD0059"/>
    <w:rsid w:val="00CD0093"/>
    <w:rsid w:val="00CD012B"/>
    <w:rsid w:val="00CD0255"/>
    <w:rsid w:val="00CD02A0"/>
    <w:rsid w:val="00CD0769"/>
    <w:rsid w:val="00CD077B"/>
    <w:rsid w:val="00CD0BBF"/>
    <w:rsid w:val="00CD1095"/>
    <w:rsid w:val="00CD13DA"/>
    <w:rsid w:val="00CD1409"/>
    <w:rsid w:val="00CD19B8"/>
    <w:rsid w:val="00CD1D41"/>
    <w:rsid w:val="00CD293C"/>
    <w:rsid w:val="00CD2F54"/>
    <w:rsid w:val="00CD3086"/>
    <w:rsid w:val="00CD312C"/>
    <w:rsid w:val="00CD3311"/>
    <w:rsid w:val="00CD3356"/>
    <w:rsid w:val="00CD34D8"/>
    <w:rsid w:val="00CD3735"/>
    <w:rsid w:val="00CD39A0"/>
    <w:rsid w:val="00CD3C63"/>
    <w:rsid w:val="00CD3F2E"/>
    <w:rsid w:val="00CD4133"/>
    <w:rsid w:val="00CD4343"/>
    <w:rsid w:val="00CD449A"/>
    <w:rsid w:val="00CD47A5"/>
    <w:rsid w:val="00CD47D0"/>
    <w:rsid w:val="00CD4D1E"/>
    <w:rsid w:val="00CD4DCE"/>
    <w:rsid w:val="00CD5377"/>
    <w:rsid w:val="00CD57A9"/>
    <w:rsid w:val="00CD57C3"/>
    <w:rsid w:val="00CD58E2"/>
    <w:rsid w:val="00CD5B30"/>
    <w:rsid w:val="00CD5BD9"/>
    <w:rsid w:val="00CD5D69"/>
    <w:rsid w:val="00CD5EF1"/>
    <w:rsid w:val="00CD640A"/>
    <w:rsid w:val="00CD642E"/>
    <w:rsid w:val="00CD6B57"/>
    <w:rsid w:val="00CD6B8D"/>
    <w:rsid w:val="00CD71D7"/>
    <w:rsid w:val="00CD73B1"/>
    <w:rsid w:val="00CD75B0"/>
    <w:rsid w:val="00CD75CB"/>
    <w:rsid w:val="00CD77BD"/>
    <w:rsid w:val="00CD7828"/>
    <w:rsid w:val="00CD7846"/>
    <w:rsid w:val="00CD7B30"/>
    <w:rsid w:val="00CD7DE7"/>
    <w:rsid w:val="00CD7EFA"/>
    <w:rsid w:val="00CE01C1"/>
    <w:rsid w:val="00CE020D"/>
    <w:rsid w:val="00CE051A"/>
    <w:rsid w:val="00CE0894"/>
    <w:rsid w:val="00CE0F64"/>
    <w:rsid w:val="00CE1301"/>
    <w:rsid w:val="00CE1716"/>
    <w:rsid w:val="00CE187E"/>
    <w:rsid w:val="00CE1B41"/>
    <w:rsid w:val="00CE1C2E"/>
    <w:rsid w:val="00CE2773"/>
    <w:rsid w:val="00CE2802"/>
    <w:rsid w:val="00CE2954"/>
    <w:rsid w:val="00CE2DCC"/>
    <w:rsid w:val="00CE3001"/>
    <w:rsid w:val="00CE32BC"/>
    <w:rsid w:val="00CE36F3"/>
    <w:rsid w:val="00CE3A8B"/>
    <w:rsid w:val="00CE3B8D"/>
    <w:rsid w:val="00CE3F1E"/>
    <w:rsid w:val="00CE3F5C"/>
    <w:rsid w:val="00CE3FBB"/>
    <w:rsid w:val="00CE455C"/>
    <w:rsid w:val="00CE4834"/>
    <w:rsid w:val="00CE4957"/>
    <w:rsid w:val="00CE4C3C"/>
    <w:rsid w:val="00CE4FD9"/>
    <w:rsid w:val="00CE54E3"/>
    <w:rsid w:val="00CE5E08"/>
    <w:rsid w:val="00CE604C"/>
    <w:rsid w:val="00CE60EE"/>
    <w:rsid w:val="00CE6D96"/>
    <w:rsid w:val="00CE6FFD"/>
    <w:rsid w:val="00CE70B0"/>
    <w:rsid w:val="00CE727A"/>
    <w:rsid w:val="00CE737C"/>
    <w:rsid w:val="00CE7559"/>
    <w:rsid w:val="00CE772D"/>
    <w:rsid w:val="00CE7953"/>
    <w:rsid w:val="00CE7993"/>
    <w:rsid w:val="00CE7C12"/>
    <w:rsid w:val="00CF03C4"/>
    <w:rsid w:val="00CF04F3"/>
    <w:rsid w:val="00CF05DC"/>
    <w:rsid w:val="00CF0611"/>
    <w:rsid w:val="00CF0D1A"/>
    <w:rsid w:val="00CF0D6C"/>
    <w:rsid w:val="00CF0E55"/>
    <w:rsid w:val="00CF129B"/>
    <w:rsid w:val="00CF167A"/>
    <w:rsid w:val="00CF1881"/>
    <w:rsid w:val="00CF1952"/>
    <w:rsid w:val="00CF1A5C"/>
    <w:rsid w:val="00CF1BC9"/>
    <w:rsid w:val="00CF1EDF"/>
    <w:rsid w:val="00CF2360"/>
    <w:rsid w:val="00CF24C5"/>
    <w:rsid w:val="00CF2854"/>
    <w:rsid w:val="00CF2928"/>
    <w:rsid w:val="00CF2A76"/>
    <w:rsid w:val="00CF2EE0"/>
    <w:rsid w:val="00CF312C"/>
    <w:rsid w:val="00CF32D7"/>
    <w:rsid w:val="00CF33E9"/>
    <w:rsid w:val="00CF3BEF"/>
    <w:rsid w:val="00CF3D14"/>
    <w:rsid w:val="00CF3D9B"/>
    <w:rsid w:val="00CF3DDC"/>
    <w:rsid w:val="00CF3E0A"/>
    <w:rsid w:val="00CF4132"/>
    <w:rsid w:val="00CF41C2"/>
    <w:rsid w:val="00CF42BC"/>
    <w:rsid w:val="00CF49DD"/>
    <w:rsid w:val="00CF49E7"/>
    <w:rsid w:val="00CF4B07"/>
    <w:rsid w:val="00CF4BD2"/>
    <w:rsid w:val="00CF4CC2"/>
    <w:rsid w:val="00CF5438"/>
    <w:rsid w:val="00CF549A"/>
    <w:rsid w:val="00CF57DF"/>
    <w:rsid w:val="00CF58CC"/>
    <w:rsid w:val="00CF6022"/>
    <w:rsid w:val="00CF613E"/>
    <w:rsid w:val="00CF63C3"/>
    <w:rsid w:val="00CF6808"/>
    <w:rsid w:val="00CF684A"/>
    <w:rsid w:val="00CF6920"/>
    <w:rsid w:val="00CF7257"/>
    <w:rsid w:val="00CF740B"/>
    <w:rsid w:val="00CF7429"/>
    <w:rsid w:val="00CF7718"/>
    <w:rsid w:val="00CF7899"/>
    <w:rsid w:val="00CF78BA"/>
    <w:rsid w:val="00CF79A9"/>
    <w:rsid w:val="00CF7B65"/>
    <w:rsid w:val="00D000F7"/>
    <w:rsid w:val="00D0014F"/>
    <w:rsid w:val="00D0022A"/>
    <w:rsid w:val="00D00245"/>
    <w:rsid w:val="00D002F4"/>
    <w:rsid w:val="00D006A1"/>
    <w:rsid w:val="00D00851"/>
    <w:rsid w:val="00D00854"/>
    <w:rsid w:val="00D00996"/>
    <w:rsid w:val="00D009D1"/>
    <w:rsid w:val="00D0129E"/>
    <w:rsid w:val="00D01392"/>
    <w:rsid w:val="00D01919"/>
    <w:rsid w:val="00D01AF4"/>
    <w:rsid w:val="00D01B4C"/>
    <w:rsid w:val="00D01CA7"/>
    <w:rsid w:val="00D01DB4"/>
    <w:rsid w:val="00D01F4E"/>
    <w:rsid w:val="00D0202C"/>
    <w:rsid w:val="00D0211D"/>
    <w:rsid w:val="00D021E0"/>
    <w:rsid w:val="00D023FA"/>
    <w:rsid w:val="00D028F3"/>
    <w:rsid w:val="00D02992"/>
    <w:rsid w:val="00D029BD"/>
    <w:rsid w:val="00D02CB8"/>
    <w:rsid w:val="00D02D75"/>
    <w:rsid w:val="00D03213"/>
    <w:rsid w:val="00D03225"/>
    <w:rsid w:val="00D0324B"/>
    <w:rsid w:val="00D03ABF"/>
    <w:rsid w:val="00D03EB9"/>
    <w:rsid w:val="00D0402A"/>
    <w:rsid w:val="00D0407D"/>
    <w:rsid w:val="00D04261"/>
    <w:rsid w:val="00D04292"/>
    <w:rsid w:val="00D04637"/>
    <w:rsid w:val="00D047D5"/>
    <w:rsid w:val="00D04A4C"/>
    <w:rsid w:val="00D04A82"/>
    <w:rsid w:val="00D04C73"/>
    <w:rsid w:val="00D04C94"/>
    <w:rsid w:val="00D04E29"/>
    <w:rsid w:val="00D05085"/>
    <w:rsid w:val="00D05152"/>
    <w:rsid w:val="00D055EB"/>
    <w:rsid w:val="00D05A06"/>
    <w:rsid w:val="00D05AEB"/>
    <w:rsid w:val="00D05EE4"/>
    <w:rsid w:val="00D061E4"/>
    <w:rsid w:val="00D068BA"/>
    <w:rsid w:val="00D069D5"/>
    <w:rsid w:val="00D069F9"/>
    <w:rsid w:val="00D06C60"/>
    <w:rsid w:val="00D0721E"/>
    <w:rsid w:val="00D07888"/>
    <w:rsid w:val="00D078B1"/>
    <w:rsid w:val="00D0791D"/>
    <w:rsid w:val="00D07C2F"/>
    <w:rsid w:val="00D07D39"/>
    <w:rsid w:val="00D102D3"/>
    <w:rsid w:val="00D11652"/>
    <w:rsid w:val="00D11D3D"/>
    <w:rsid w:val="00D1239F"/>
    <w:rsid w:val="00D124D8"/>
    <w:rsid w:val="00D125FA"/>
    <w:rsid w:val="00D127D8"/>
    <w:rsid w:val="00D12E22"/>
    <w:rsid w:val="00D132CE"/>
    <w:rsid w:val="00D132FC"/>
    <w:rsid w:val="00D13472"/>
    <w:rsid w:val="00D134F7"/>
    <w:rsid w:val="00D13700"/>
    <w:rsid w:val="00D137CF"/>
    <w:rsid w:val="00D1392C"/>
    <w:rsid w:val="00D13B6B"/>
    <w:rsid w:val="00D13D1C"/>
    <w:rsid w:val="00D13E7B"/>
    <w:rsid w:val="00D13F72"/>
    <w:rsid w:val="00D14622"/>
    <w:rsid w:val="00D146FC"/>
    <w:rsid w:val="00D1474F"/>
    <w:rsid w:val="00D148DD"/>
    <w:rsid w:val="00D14E3F"/>
    <w:rsid w:val="00D151CA"/>
    <w:rsid w:val="00D1526F"/>
    <w:rsid w:val="00D15379"/>
    <w:rsid w:val="00D16184"/>
    <w:rsid w:val="00D16243"/>
    <w:rsid w:val="00D164C0"/>
    <w:rsid w:val="00D16834"/>
    <w:rsid w:val="00D168D2"/>
    <w:rsid w:val="00D1692F"/>
    <w:rsid w:val="00D16CF2"/>
    <w:rsid w:val="00D170CE"/>
    <w:rsid w:val="00D173C5"/>
    <w:rsid w:val="00D173DD"/>
    <w:rsid w:val="00D17665"/>
    <w:rsid w:val="00D178FD"/>
    <w:rsid w:val="00D17B1B"/>
    <w:rsid w:val="00D17CD9"/>
    <w:rsid w:val="00D17E04"/>
    <w:rsid w:val="00D17E99"/>
    <w:rsid w:val="00D17FF2"/>
    <w:rsid w:val="00D207FA"/>
    <w:rsid w:val="00D20B79"/>
    <w:rsid w:val="00D20C5F"/>
    <w:rsid w:val="00D20CC7"/>
    <w:rsid w:val="00D210C9"/>
    <w:rsid w:val="00D2144C"/>
    <w:rsid w:val="00D215A8"/>
    <w:rsid w:val="00D219C4"/>
    <w:rsid w:val="00D219EA"/>
    <w:rsid w:val="00D21A7D"/>
    <w:rsid w:val="00D21D75"/>
    <w:rsid w:val="00D21E53"/>
    <w:rsid w:val="00D221D6"/>
    <w:rsid w:val="00D221EC"/>
    <w:rsid w:val="00D22249"/>
    <w:rsid w:val="00D22525"/>
    <w:rsid w:val="00D2296A"/>
    <w:rsid w:val="00D22B66"/>
    <w:rsid w:val="00D22ED9"/>
    <w:rsid w:val="00D230D7"/>
    <w:rsid w:val="00D231C8"/>
    <w:rsid w:val="00D23231"/>
    <w:rsid w:val="00D23476"/>
    <w:rsid w:val="00D23632"/>
    <w:rsid w:val="00D23846"/>
    <w:rsid w:val="00D23DB0"/>
    <w:rsid w:val="00D23F26"/>
    <w:rsid w:val="00D2426D"/>
    <w:rsid w:val="00D242C5"/>
    <w:rsid w:val="00D247A7"/>
    <w:rsid w:val="00D24A67"/>
    <w:rsid w:val="00D25257"/>
    <w:rsid w:val="00D2529B"/>
    <w:rsid w:val="00D2541F"/>
    <w:rsid w:val="00D25719"/>
    <w:rsid w:val="00D25D7D"/>
    <w:rsid w:val="00D25E3B"/>
    <w:rsid w:val="00D26100"/>
    <w:rsid w:val="00D26378"/>
    <w:rsid w:val="00D264F1"/>
    <w:rsid w:val="00D264FF"/>
    <w:rsid w:val="00D267E0"/>
    <w:rsid w:val="00D268F6"/>
    <w:rsid w:val="00D26EC0"/>
    <w:rsid w:val="00D27088"/>
    <w:rsid w:val="00D270D4"/>
    <w:rsid w:val="00D273B8"/>
    <w:rsid w:val="00D279AF"/>
    <w:rsid w:val="00D279FC"/>
    <w:rsid w:val="00D27A87"/>
    <w:rsid w:val="00D27BD4"/>
    <w:rsid w:val="00D27D32"/>
    <w:rsid w:val="00D3007C"/>
    <w:rsid w:val="00D30A1C"/>
    <w:rsid w:val="00D30A27"/>
    <w:rsid w:val="00D30CBF"/>
    <w:rsid w:val="00D30DDB"/>
    <w:rsid w:val="00D3130D"/>
    <w:rsid w:val="00D31547"/>
    <w:rsid w:val="00D317F6"/>
    <w:rsid w:val="00D31A11"/>
    <w:rsid w:val="00D31A51"/>
    <w:rsid w:val="00D31B04"/>
    <w:rsid w:val="00D31E7C"/>
    <w:rsid w:val="00D31EC7"/>
    <w:rsid w:val="00D31F9F"/>
    <w:rsid w:val="00D3222D"/>
    <w:rsid w:val="00D32338"/>
    <w:rsid w:val="00D32535"/>
    <w:rsid w:val="00D32B61"/>
    <w:rsid w:val="00D32BCA"/>
    <w:rsid w:val="00D32DD3"/>
    <w:rsid w:val="00D33178"/>
    <w:rsid w:val="00D3327F"/>
    <w:rsid w:val="00D332A9"/>
    <w:rsid w:val="00D336B1"/>
    <w:rsid w:val="00D3376D"/>
    <w:rsid w:val="00D33E4B"/>
    <w:rsid w:val="00D3448C"/>
    <w:rsid w:val="00D3483F"/>
    <w:rsid w:val="00D34996"/>
    <w:rsid w:val="00D34A4C"/>
    <w:rsid w:val="00D34D37"/>
    <w:rsid w:val="00D34D99"/>
    <w:rsid w:val="00D34E2F"/>
    <w:rsid w:val="00D34F2F"/>
    <w:rsid w:val="00D35128"/>
    <w:rsid w:val="00D352C8"/>
    <w:rsid w:val="00D35517"/>
    <w:rsid w:val="00D361C6"/>
    <w:rsid w:val="00D36433"/>
    <w:rsid w:val="00D36805"/>
    <w:rsid w:val="00D369F3"/>
    <w:rsid w:val="00D371B3"/>
    <w:rsid w:val="00D371F9"/>
    <w:rsid w:val="00D3724A"/>
    <w:rsid w:val="00D3727E"/>
    <w:rsid w:val="00D37399"/>
    <w:rsid w:val="00D37518"/>
    <w:rsid w:val="00D376EA"/>
    <w:rsid w:val="00D37734"/>
    <w:rsid w:val="00D37B05"/>
    <w:rsid w:val="00D37DB7"/>
    <w:rsid w:val="00D40171"/>
    <w:rsid w:val="00D402CE"/>
    <w:rsid w:val="00D40821"/>
    <w:rsid w:val="00D4089B"/>
    <w:rsid w:val="00D41027"/>
    <w:rsid w:val="00D4122B"/>
    <w:rsid w:val="00D41722"/>
    <w:rsid w:val="00D4177E"/>
    <w:rsid w:val="00D417FE"/>
    <w:rsid w:val="00D41A45"/>
    <w:rsid w:val="00D41BAC"/>
    <w:rsid w:val="00D41D86"/>
    <w:rsid w:val="00D42378"/>
    <w:rsid w:val="00D428A2"/>
    <w:rsid w:val="00D42C40"/>
    <w:rsid w:val="00D42C96"/>
    <w:rsid w:val="00D42D73"/>
    <w:rsid w:val="00D42D7C"/>
    <w:rsid w:val="00D42E73"/>
    <w:rsid w:val="00D42F98"/>
    <w:rsid w:val="00D430D0"/>
    <w:rsid w:val="00D43388"/>
    <w:rsid w:val="00D43397"/>
    <w:rsid w:val="00D43998"/>
    <w:rsid w:val="00D43B4C"/>
    <w:rsid w:val="00D43F7C"/>
    <w:rsid w:val="00D44310"/>
    <w:rsid w:val="00D44584"/>
    <w:rsid w:val="00D44786"/>
    <w:rsid w:val="00D4482B"/>
    <w:rsid w:val="00D44EFD"/>
    <w:rsid w:val="00D45025"/>
    <w:rsid w:val="00D45175"/>
    <w:rsid w:val="00D452DA"/>
    <w:rsid w:val="00D45711"/>
    <w:rsid w:val="00D458B0"/>
    <w:rsid w:val="00D458B2"/>
    <w:rsid w:val="00D45980"/>
    <w:rsid w:val="00D45C28"/>
    <w:rsid w:val="00D45E7E"/>
    <w:rsid w:val="00D46397"/>
    <w:rsid w:val="00D468AA"/>
    <w:rsid w:val="00D46ABD"/>
    <w:rsid w:val="00D46B17"/>
    <w:rsid w:val="00D46D27"/>
    <w:rsid w:val="00D46FEB"/>
    <w:rsid w:val="00D47152"/>
    <w:rsid w:val="00D47381"/>
    <w:rsid w:val="00D4749C"/>
    <w:rsid w:val="00D475CF"/>
    <w:rsid w:val="00D47916"/>
    <w:rsid w:val="00D47949"/>
    <w:rsid w:val="00D47EEB"/>
    <w:rsid w:val="00D500AA"/>
    <w:rsid w:val="00D50920"/>
    <w:rsid w:val="00D50A1A"/>
    <w:rsid w:val="00D50AB8"/>
    <w:rsid w:val="00D50E11"/>
    <w:rsid w:val="00D50E49"/>
    <w:rsid w:val="00D50EDC"/>
    <w:rsid w:val="00D5122D"/>
    <w:rsid w:val="00D5131D"/>
    <w:rsid w:val="00D51941"/>
    <w:rsid w:val="00D5199C"/>
    <w:rsid w:val="00D52240"/>
    <w:rsid w:val="00D5237D"/>
    <w:rsid w:val="00D5260D"/>
    <w:rsid w:val="00D5271F"/>
    <w:rsid w:val="00D52953"/>
    <w:rsid w:val="00D52D7F"/>
    <w:rsid w:val="00D5321B"/>
    <w:rsid w:val="00D53275"/>
    <w:rsid w:val="00D5342D"/>
    <w:rsid w:val="00D5358C"/>
    <w:rsid w:val="00D538C3"/>
    <w:rsid w:val="00D53954"/>
    <w:rsid w:val="00D53E9C"/>
    <w:rsid w:val="00D5527B"/>
    <w:rsid w:val="00D55351"/>
    <w:rsid w:val="00D553BB"/>
    <w:rsid w:val="00D557AD"/>
    <w:rsid w:val="00D557CC"/>
    <w:rsid w:val="00D55BA0"/>
    <w:rsid w:val="00D55CCE"/>
    <w:rsid w:val="00D55D17"/>
    <w:rsid w:val="00D55ECE"/>
    <w:rsid w:val="00D55F88"/>
    <w:rsid w:val="00D5603D"/>
    <w:rsid w:val="00D56364"/>
    <w:rsid w:val="00D56633"/>
    <w:rsid w:val="00D5664B"/>
    <w:rsid w:val="00D56784"/>
    <w:rsid w:val="00D5693D"/>
    <w:rsid w:val="00D56F13"/>
    <w:rsid w:val="00D57001"/>
    <w:rsid w:val="00D57090"/>
    <w:rsid w:val="00D57104"/>
    <w:rsid w:val="00D572BE"/>
    <w:rsid w:val="00D57318"/>
    <w:rsid w:val="00D57A33"/>
    <w:rsid w:val="00D57D8A"/>
    <w:rsid w:val="00D57E9A"/>
    <w:rsid w:val="00D57EDA"/>
    <w:rsid w:val="00D6021B"/>
    <w:rsid w:val="00D60228"/>
    <w:rsid w:val="00D60781"/>
    <w:rsid w:val="00D60A8D"/>
    <w:rsid w:val="00D60E37"/>
    <w:rsid w:val="00D60FBD"/>
    <w:rsid w:val="00D61035"/>
    <w:rsid w:val="00D610D7"/>
    <w:rsid w:val="00D61108"/>
    <w:rsid w:val="00D613B2"/>
    <w:rsid w:val="00D61515"/>
    <w:rsid w:val="00D6151E"/>
    <w:rsid w:val="00D61693"/>
    <w:rsid w:val="00D618BC"/>
    <w:rsid w:val="00D61949"/>
    <w:rsid w:val="00D61C92"/>
    <w:rsid w:val="00D61D26"/>
    <w:rsid w:val="00D61E62"/>
    <w:rsid w:val="00D6205B"/>
    <w:rsid w:val="00D6223C"/>
    <w:rsid w:val="00D62602"/>
    <w:rsid w:val="00D6286E"/>
    <w:rsid w:val="00D62876"/>
    <w:rsid w:val="00D63057"/>
    <w:rsid w:val="00D6309E"/>
    <w:rsid w:val="00D632DE"/>
    <w:rsid w:val="00D6339B"/>
    <w:rsid w:val="00D63553"/>
    <w:rsid w:val="00D6359D"/>
    <w:rsid w:val="00D636C6"/>
    <w:rsid w:val="00D638F7"/>
    <w:rsid w:val="00D63C2F"/>
    <w:rsid w:val="00D63DCC"/>
    <w:rsid w:val="00D63E92"/>
    <w:rsid w:val="00D6416A"/>
    <w:rsid w:val="00D6447F"/>
    <w:rsid w:val="00D6459C"/>
    <w:rsid w:val="00D64632"/>
    <w:rsid w:val="00D6463C"/>
    <w:rsid w:val="00D646D4"/>
    <w:rsid w:val="00D646E8"/>
    <w:rsid w:val="00D64872"/>
    <w:rsid w:val="00D64CD3"/>
    <w:rsid w:val="00D65022"/>
    <w:rsid w:val="00D6504D"/>
    <w:rsid w:val="00D65152"/>
    <w:rsid w:val="00D65305"/>
    <w:rsid w:val="00D65E12"/>
    <w:rsid w:val="00D661ED"/>
    <w:rsid w:val="00D6622F"/>
    <w:rsid w:val="00D662D9"/>
    <w:rsid w:val="00D667DA"/>
    <w:rsid w:val="00D6682A"/>
    <w:rsid w:val="00D66957"/>
    <w:rsid w:val="00D66CA2"/>
    <w:rsid w:val="00D66E3B"/>
    <w:rsid w:val="00D671DB"/>
    <w:rsid w:val="00D676E5"/>
    <w:rsid w:val="00D6798E"/>
    <w:rsid w:val="00D67A8B"/>
    <w:rsid w:val="00D67D0D"/>
    <w:rsid w:val="00D67FB5"/>
    <w:rsid w:val="00D7018A"/>
    <w:rsid w:val="00D70BF9"/>
    <w:rsid w:val="00D7148D"/>
    <w:rsid w:val="00D717D1"/>
    <w:rsid w:val="00D7180E"/>
    <w:rsid w:val="00D71880"/>
    <w:rsid w:val="00D71939"/>
    <w:rsid w:val="00D71F00"/>
    <w:rsid w:val="00D72904"/>
    <w:rsid w:val="00D7293D"/>
    <w:rsid w:val="00D7297E"/>
    <w:rsid w:val="00D72DFC"/>
    <w:rsid w:val="00D72E96"/>
    <w:rsid w:val="00D72F8A"/>
    <w:rsid w:val="00D731C3"/>
    <w:rsid w:val="00D73219"/>
    <w:rsid w:val="00D735A5"/>
    <w:rsid w:val="00D735D3"/>
    <w:rsid w:val="00D73BFC"/>
    <w:rsid w:val="00D73D3C"/>
    <w:rsid w:val="00D73D92"/>
    <w:rsid w:val="00D73E36"/>
    <w:rsid w:val="00D73E51"/>
    <w:rsid w:val="00D73F6A"/>
    <w:rsid w:val="00D745CC"/>
    <w:rsid w:val="00D745ED"/>
    <w:rsid w:val="00D7468E"/>
    <w:rsid w:val="00D7473E"/>
    <w:rsid w:val="00D74944"/>
    <w:rsid w:val="00D74A1E"/>
    <w:rsid w:val="00D74D2D"/>
    <w:rsid w:val="00D74D59"/>
    <w:rsid w:val="00D74D86"/>
    <w:rsid w:val="00D74DA7"/>
    <w:rsid w:val="00D74EC6"/>
    <w:rsid w:val="00D75992"/>
    <w:rsid w:val="00D759C7"/>
    <w:rsid w:val="00D75F32"/>
    <w:rsid w:val="00D76242"/>
    <w:rsid w:val="00D763A2"/>
    <w:rsid w:val="00D76560"/>
    <w:rsid w:val="00D76611"/>
    <w:rsid w:val="00D766B4"/>
    <w:rsid w:val="00D7681C"/>
    <w:rsid w:val="00D76AA0"/>
    <w:rsid w:val="00D76C80"/>
    <w:rsid w:val="00D77F03"/>
    <w:rsid w:val="00D77FD9"/>
    <w:rsid w:val="00D80360"/>
    <w:rsid w:val="00D808A4"/>
    <w:rsid w:val="00D808D9"/>
    <w:rsid w:val="00D80A41"/>
    <w:rsid w:val="00D81433"/>
    <w:rsid w:val="00D8145C"/>
    <w:rsid w:val="00D81624"/>
    <w:rsid w:val="00D816AF"/>
    <w:rsid w:val="00D81807"/>
    <w:rsid w:val="00D81819"/>
    <w:rsid w:val="00D81C5C"/>
    <w:rsid w:val="00D81CF7"/>
    <w:rsid w:val="00D81E0E"/>
    <w:rsid w:val="00D8208D"/>
    <w:rsid w:val="00D82663"/>
    <w:rsid w:val="00D8268A"/>
    <w:rsid w:val="00D828C8"/>
    <w:rsid w:val="00D82A53"/>
    <w:rsid w:val="00D82C44"/>
    <w:rsid w:val="00D82C6A"/>
    <w:rsid w:val="00D82CFA"/>
    <w:rsid w:val="00D82D62"/>
    <w:rsid w:val="00D82E1B"/>
    <w:rsid w:val="00D831E2"/>
    <w:rsid w:val="00D8331C"/>
    <w:rsid w:val="00D8338A"/>
    <w:rsid w:val="00D836D7"/>
    <w:rsid w:val="00D8376C"/>
    <w:rsid w:val="00D837A8"/>
    <w:rsid w:val="00D83BB6"/>
    <w:rsid w:val="00D83C70"/>
    <w:rsid w:val="00D83CBF"/>
    <w:rsid w:val="00D83ED8"/>
    <w:rsid w:val="00D84149"/>
    <w:rsid w:val="00D84508"/>
    <w:rsid w:val="00D84AE2"/>
    <w:rsid w:val="00D853AE"/>
    <w:rsid w:val="00D85686"/>
    <w:rsid w:val="00D85A0E"/>
    <w:rsid w:val="00D85AFF"/>
    <w:rsid w:val="00D85B0F"/>
    <w:rsid w:val="00D85ED6"/>
    <w:rsid w:val="00D85FCF"/>
    <w:rsid w:val="00D85FD4"/>
    <w:rsid w:val="00D861B5"/>
    <w:rsid w:val="00D862B2"/>
    <w:rsid w:val="00D86EA7"/>
    <w:rsid w:val="00D87228"/>
    <w:rsid w:val="00D87A28"/>
    <w:rsid w:val="00D87A3F"/>
    <w:rsid w:val="00D87BD9"/>
    <w:rsid w:val="00D87C3D"/>
    <w:rsid w:val="00D87F8E"/>
    <w:rsid w:val="00D902CD"/>
    <w:rsid w:val="00D90380"/>
    <w:rsid w:val="00D9066B"/>
    <w:rsid w:val="00D9091E"/>
    <w:rsid w:val="00D90EFA"/>
    <w:rsid w:val="00D91480"/>
    <w:rsid w:val="00D914C0"/>
    <w:rsid w:val="00D914F9"/>
    <w:rsid w:val="00D91C3B"/>
    <w:rsid w:val="00D91D2F"/>
    <w:rsid w:val="00D91F25"/>
    <w:rsid w:val="00D91FEF"/>
    <w:rsid w:val="00D921F6"/>
    <w:rsid w:val="00D92561"/>
    <w:rsid w:val="00D925CD"/>
    <w:rsid w:val="00D92E27"/>
    <w:rsid w:val="00D9319A"/>
    <w:rsid w:val="00D93336"/>
    <w:rsid w:val="00D9351B"/>
    <w:rsid w:val="00D936C5"/>
    <w:rsid w:val="00D93BB8"/>
    <w:rsid w:val="00D93CDB"/>
    <w:rsid w:val="00D93D81"/>
    <w:rsid w:val="00D93EEE"/>
    <w:rsid w:val="00D93FB1"/>
    <w:rsid w:val="00D94019"/>
    <w:rsid w:val="00D946FE"/>
    <w:rsid w:val="00D9473C"/>
    <w:rsid w:val="00D94A5D"/>
    <w:rsid w:val="00D94DB2"/>
    <w:rsid w:val="00D95FC1"/>
    <w:rsid w:val="00D96131"/>
    <w:rsid w:val="00D96189"/>
    <w:rsid w:val="00D96289"/>
    <w:rsid w:val="00D9634B"/>
    <w:rsid w:val="00D96420"/>
    <w:rsid w:val="00D964BE"/>
    <w:rsid w:val="00D9699F"/>
    <w:rsid w:val="00D97A65"/>
    <w:rsid w:val="00D97E43"/>
    <w:rsid w:val="00DA04E3"/>
    <w:rsid w:val="00DA06CC"/>
    <w:rsid w:val="00DA0A5E"/>
    <w:rsid w:val="00DA1325"/>
    <w:rsid w:val="00DA13F6"/>
    <w:rsid w:val="00DA1A03"/>
    <w:rsid w:val="00DA1A76"/>
    <w:rsid w:val="00DA22E8"/>
    <w:rsid w:val="00DA288A"/>
    <w:rsid w:val="00DA29F0"/>
    <w:rsid w:val="00DA2BF0"/>
    <w:rsid w:val="00DA2BF6"/>
    <w:rsid w:val="00DA2D66"/>
    <w:rsid w:val="00DA2ECC"/>
    <w:rsid w:val="00DA2FA7"/>
    <w:rsid w:val="00DA312B"/>
    <w:rsid w:val="00DA3286"/>
    <w:rsid w:val="00DA342D"/>
    <w:rsid w:val="00DA3544"/>
    <w:rsid w:val="00DA3680"/>
    <w:rsid w:val="00DA37E4"/>
    <w:rsid w:val="00DA3BCE"/>
    <w:rsid w:val="00DA3CDA"/>
    <w:rsid w:val="00DA4159"/>
    <w:rsid w:val="00DA4372"/>
    <w:rsid w:val="00DA438B"/>
    <w:rsid w:val="00DA4409"/>
    <w:rsid w:val="00DA4C5E"/>
    <w:rsid w:val="00DA51EC"/>
    <w:rsid w:val="00DA525F"/>
    <w:rsid w:val="00DA546E"/>
    <w:rsid w:val="00DA5A42"/>
    <w:rsid w:val="00DA5C7B"/>
    <w:rsid w:val="00DA5D11"/>
    <w:rsid w:val="00DA5E02"/>
    <w:rsid w:val="00DA5F8E"/>
    <w:rsid w:val="00DA6264"/>
    <w:rsid w:val="00DA655D"/>
    <w:rsid w:val="00DA6582"/>
    <w:rsid w:val="00DA6C0B"/>
    <w:rsid w:val="00DA6CED"/>
    <w:rsid w:val="00DA6DC7"/>
    <w:rsid w:val="00DA741B"/>
    <w:rsid w:val="00DA755E"/>
    <w:rsid w:val="00DA78B8"/>
    <w:rsid w:val="00DA7A6B"/>
    <w:rsid w:val="00DB011C"/>
    <w:rsid w:val="00DB01FA"/>
    <w:rsid w:val="00DB0237"/>
    <w:rsid w:val="00DB0E45"/>
    <w:rsid w:val="00DB0EDF"/>
    <w:rsid w:val="00DB1078"/>
    <w:rsid w:val="00DB123F"/>
    <w:rsid w:val="00DB1328"/>
    <w:rsid w:val="00DB1488"/>
    <w:rsid w:val="00DB16FD"/>
    <w:rsid w:val="00DB18D8"/>
    <w:rsid w:val="00DB1EC0"/>
    <w:rsid w:val="00DB1ED7"/>
    <w:rsid w:val="00DB2098"/>
    <w:rsid w:val="00DB2365"/>
    <w:rsid w:val="00DB246E"/>
    <w:rsid w:val="00DB258C"/>
    <w:rsid w:val="00DB26DC"/>
    <w:rsid w:val="00DB2BDA"/>
    <w:rsid w:val="00DB31E8"/>
    <w:rsid w:val="00DB3A3F"/>
    <w:rsid w:val="00DB3B21"/>
    <w:rsid w:val="00DB3BAA"/>
    <w:rsid w:val="00DB3BD6"/>
    <w:rsid w:val="00DB3C45"/>
    <w:rsid w:val="00DB3E3E"/>
    <w:rsid w:val="00DB3E46"/>
    <w:rsid w:val="00DB420B"/>
    <w:rsid w:val="00DB4480"/>
    <w:rsid w:val="00DB468B"/>
    <w:rsid w:val="00DB4726"/>
    <w:rsid w:val="00DB49C1"/>
    <w:rsid w:val="00DB49C3"/>
    <w:rsid w:val="00DB49D1"/>
    <w:rsid w:val="00DB5147"/>
    <w:rsid w:val="00DB52E2"/>
    <w:rsid w:val="00DB53E5"/>
    <w:rsid w:val="00DB54A3"/>
    <w:rsid w:val="00DB583C"/>
    <w:rsid w:val="00DB59F4"/>
    <w:rsid w:val="00DB5D92"/>
    <w:rsid w:val="00DB5E10"/>
    <w:rsid w:val="00DB5E45"/>
    <w:rsid w:val="00DB6150"/>
    <w:rsid w:val="00DB61EE"/>
    <w:rsid w:val="00DB64B0"/>
    <w:rsid w:val="00DB65CB"/>
    <w:rsid w:val="00DB6739"/>
    <w:rsid w:val="00DB674B"/>
    <w:rsid w:val="00DB6B0F"/>
    <w:rsid w:val="00DB758A"/>
    <w:rsid w:val="00DB75A5"/>
    <w:rsid w:val="00DB781F"/>
    <w:rsid w:val="00DB7897"/>
    <w:rsid w:val="00DB79BD"/>
    <w:rsid w:val="00DB7AED"/>
    <w:rsid w:val="00DB7F44"/>
    <w:rsid w:val="00DC0141"/>
    <w:rsid w:val="00DC03D6"/>
    <w:rsid w:val="00DC03E3"/>
    <w:rsid w:val="00DC04CE"/>
    <w:rsid w:val="00DC092E"/>
    <w:rsid w:val="00DC0938"/>
    <w:rsid w:val="00DC0A55"/>
    <w:rsid w:val="00DC0B68"/>
    <w:rsid w:val="00DC0C5A"/>
    <w:rsid w:val="00DC0C79"/>
    <w:rsid w:val="00DC0EE0"/>
    <w:rsid w:val="00DC0F3F"/>
    <w:rsid w:val="00DC12DE"/>
    <w:rsid w:val="00DC1356"/>
    <w:rsid w:val="00DC1405"/>
    <w:rsid w:val="00DC15D9"/>
    <w:rsid w:val="00DC16EA"/>
    <w:rsid w:val="00DC183D"/>
    <w:rsid w:val="00DC1C24"/>
    <w:rsid w:val="00DC1FD3"/>
    <w:rsid w:val="00DC2117"/>
    <w:rsid w:val="00DC23DD"/>
    <w:rsid w:val="00DC2503"/>
    <w:rsid w:val="00DC260F"/>
    <w:rsid w:val="00DC27F8"/>
    <w:rsid w:val="00DC2877"/>
    <w:rsid w:val="00DC2D05"/>
    <w:rsid w:val="00DC2DC3"/>
    <w:rsid w:val="00DC33FD"/>
    <w:rsid w:val="00DC351E"/>
    <w:rsid w:val="00DC3665"/>
    <w:rsid w:val="00DC36F4"/>
    <w:rsid w:val="00DC3B1E"/>
    <w:rsid w:val="00DC3B81"/>
    <w:rsid w:val="00DC3E2E"/>
    <w:rsid w:val="00DC3E6F"/>
    <w:rsid w:val="00DC3EA4"/>
    <w:rsid w:val="00DC4201"/>
    <w:rsid w:val="00DC44EC"/>
    <w:rsid w:val="00DC46EB"/>
    <w:rsid w:val="00DC4828"/>
    <w:rsid w:val="00DC4C2A"/>
    <w:rsid w:val="00DC4D5B"/>
    <w:rsid w:val="00DC4D64"/>
    <w:rsid w:val="00DC4F65"/>
    <w:rsid w:val="00DC5322"/>
    <w:rsid w:val="00DC55B8"/>
    <w:rsid w:val="00DC5638"/>
    <w:rsid w:val="00DC568F"/>
    <w:rsid w:val="00DC58D1"/>
    <w:rsid w:val="00DC59D7"/>
    <w:rsid w:val="00DC5B03"/>
    <w:rsid w:val="00DC5BDE"/>
    <w:rsid w:val="00DC5CF1"/>
    <w:rsid w:val="00DC5F11"/>
    <w:rsid w:val="00DC5F4A"/>
    <w:rsid w:val="00DC608C"/>
    <w:rsid w:val="00DC61E0"/>
    <w:rsid w:val="00DC61E2"/>
    <w:rsid w:val="00DC6929"/>
    <w:rsid w:val="00DC696C"/>
    <w:rsid w:val="00DC6A05"/>
    <w:rsid w:val="00DC6A25"/>
    <w:rsid w:val="00DC6A5F"/>
    <w:rsid w:val="00DC6C4B"/>
    <w:rsid w:val="00DC6D82"/>
    <w:rsid w:val="00DC6EB2"/>
    <w:rsid w:val="00DC7106"/>
    <w:rsid w:val="00DC7231"/>
    <w:rsid w:val="00DC7351"/>
    <w:rsid w:val="00DC74AC"/>
    <w:rsid w:val="00DC7528"/>
    <w:rsid w:val="00DD0101"/>
    <w:rsid w:val="00DD0343"/>
    <w:rsid w:val="00DD04E4"/>
    <w:rsid w:val="00DD053E"/>
    <w:rsid w:val="00DD0990"/>
    <w:rsid w:val="00DD0D2E"/>
    <w:rsid w:val="00DD0EA3"/>
    <w:rsid w:val="00DD1410"/>
    <w:rsid w:val="00DD14D5"/>
    <w:rsid w:val="00DD162E"/>
    <w:rsid w:val="00DD1768"/>
    <w:rsid w:val="00DD1890"/>
    <w:rsid w:val="00DD1B8E"/>
    <w:rsid w:val="00DD1CFD"/>
    <w:rsid w:val="00DD1F21"/>
    <w:rsid w:val="00DD2343"/>
    <w:rsid w:val="00DD25F8"/>
    <w:rsid w:val="00DD298B"/>
    <w:rsid w:val="00DD2C1B"/>
    <w:rsid w:val="00DD2CCD"/>
    <w:rsid w:val="00DD3488"/>
    <w:rsid w:val="00DD34B6"/>
    <w:rsid w:val="00DD35B7"/>
    <w:rsid w:val="00DD3734"/>
    <w:rsid w:val="00DD391A"/>
    <w:rsid w:val="00DD391C"/>
    <w:rsid w:val="00DD3A07"/>
    <w:rsid w:val="00DD3CF6"/>
    <w:rsid w:val="00DD407C"/>
    <w:rsid w:val="00DD4658"/>
    <w:rsid w:val="00DD4689"/>
    <w:rsid w:val="00DD48AB"/>
    <w:rsid w:val="00DD4AB3"/>
    <w:rsid w:val="00DD4C5F"/>
    <w:rsid w:val="00DD4C6A"/>
    <w:rsid w:val="00DD4CBC"/>
    <w:rsid w:val="00DD4D1B"/>
    <w:rsid w:val="00DD4D7D"/>
    <w:rsid w:val="00DD4DBB"/>
    <w:rsid w:val="00DD4FBC"/>
    <w:rsid w:val="00DD4FE3"/>
    <w:rsid w:val="00DD50DE"/>
    <w:rsid w:val="00DD524A"/>
    <w:rsid w:val="00DD5626"/>
    <w:rsid w:val="00DD5909"/>
    <w:rsid w:val="00DD5A20"/>
    <w:rsid w:val="00DD5DC4"/>
    <w:rsid w:val="00DD616C"/>
    <w:rsid w:val="00DD617E"/>
    <w:rsid w:val="00DD6410"/>
    <w:rsid w:val="00DD67BE"/>
    <w:rsid w:val="00DD6DD0"/>
    <w:rsid w:val="00DD6F36"/>
    <w:rsid w:val="00DD77F9"/>
    <w:rsid w:val="00DD791C"/>
    <w:rsid w:val="00DD7C87"/>
    <w:rsid w:val="00DD7C9B"/>
    <w:rsid w:val="00DD7CAE"/>
    <w:rsid w:val="00DD7DD2"/>
    <w:rsid w:val="00DD7EB7"/>
    <w:rsid w:val="00DD7FB9"/>
    <w:rsid w:val="00DE0067"/>
    <w:rsid w:val="00DE0355"/>
    <w:rsid w:val="00DE0550"/>
    <w:rsid w:val="00DE0771"/>
    <w:rsid w:val="00DE0812"/>
    <w:rsid w:val="00DE0861"/>
    <w:rsid w:val="00DE0B69"/>
    <w:rsid w:val="00DE0BA5"/>
    <w:rsid w:val="00DE0C61"/>
    <w:rsid w:val="00DE0CD7"/>
    <w:rsid w:val="00DE0DEB"/>
    <w:rsid w:val="00DE0FC7"/>
    <w:rsid w:val="00DE18E2"/>
    <w:rsid w:val="00DE25A1"/>
    <w:rsid w:val="00DE2996"/>
    <w:rsid w:val="00DE2D8B"/>
    <w:rsid w:val="00DE2E4F"/>
    <w:rsid w:val="00DE2F59"/>
    <w:rsid w:val="00DE3D89"/>
    <w:rsid w:val="00DE4133"/>
    <w:rsid w:val="00DE42E9"/>
    <w:rsid w:val="00DE4442"/>
    <w:rsid w:val="00DE447B"/>
    <w:rsid w:val="00DE470C"/>
    <w:rsid w:val="00DE4E02"/>
    <w:rsid w:val="00DE527B"/>
    <w:rsid w:val="00DE5331"/>
    <w:rsid w:val="00DE5343"/>
    <w:rsid w:val="00DE5856"/>
    <w:rsid w:val="00DE5DBB"/>
    <w:rsid w:val="00DE5F79"/>
    <w:rsid w:val="00DE6021"/>
    <w:rsid w:val="00DE6212"/>
    <w:rsid w:val="00DE6303"/>
    <w:rsid w:val="00DE6311"/>
    <w:rsid w:val="00DE6495"/>
    <w:rsid w:val="00DE6501"/>
    <w:rsid w:val="00DE6894"/>
    <w:rsid w:val="00DE6A67"/>
    <w:rsid w:val="00DE6C29"/>
    <w:rsid w:val="00DE767E"/>
    <w:rsid w:val="00DE76D4"/>
    <w:rsid w:val="00DE7739"/>
    <w:rsid w:val="00DE7B6D"/>
    <w:rsid w:val="00DE7DDD"/>
    <w:rsid w:val="00DE7EDB"/>
    <w:rsid w:val="00DF009D"/>
    <w:rsid w:val="00DF0174"/>
    <w:rsid w:val="00DF01A1"/>
    <w:rsid w:val="00DF01EB"/>
    <w:rsid w:val="00DF04D1"/>
    <w:rsid w:val="00DF0968"/>
    <w:rsid w:val="00DF0BFB"/>
    <w:rsid w:val="00DF1158"/>
    <w:rsid w:val="00DF1178"/>
    <w:rsid w:val="00DF1488"/>
    <w:rsid w:val="00DF174C"/>
    <w:rsid w:val="00DF1A89"/>
    <w:rsid w:val="00DF1C68"/>
    <w:rsid w:val="00DF1FC8"/>
    <w:rsid w:val="00DF238D"/>
    <w:rsid w:val="00DF2D2D"/>
    <w:rsid w:val="00DF2D52"/>
    <w:rsid w:val="00DF357A"/>
    <w:rsid w:val="00DF376D"/>
    <w:rsid w:val="00DF388F"/>
    <w:rsid w:val="00DF3A59"/>
    <w:rsid w:val="00DF3FA5"/>
    <w:rsid w:val="00DF44E7"/>
    <w:rsid w:val="00DF4577"/>
    <w:rsid w:val="00DF4BF4"/>
    <w:rsid w:val="00DF4C1B"/>
    <w:rsid w:val="00DF4D59"/>
    <w:rsid w:val="00DF4EB6"/>
    <w:rsid w:val="00DF537C"/>
    <w:rsid w:val="00DF5517"/>
    <w:rsid w:val="00DF5751"/>
    <w:rsid w:val="00DF57AC"/>
    <w:rsid w:val="00DF602A"/>
    <w:rsid w:val="00DF6050"/>
    <w:rsid w:val="00DF687E"/>
    <w:rsid w:val="00DF68CC"/>
    <w:rsid w:val="00DF6BDE"/>
    <w:rsid w:val="00DF6D43"/>
    <w:rsid w:val="00DF6FC6"/>
    <w:rsid w:val="00DF7367"/>
    <w:rsid w:val="00DF7C2B"/>
    <w:rsid w:val="00E00067"/>
    <w:rsid w:val="00E00151"/>
    <w:rsid w:val="00E00168"/>
    <w:rsid w:val="00E001A0"/>
    <w:rsid w:val="00E00437"/>
    <w:rsid w:val="00E004BA"/>
    <w:rsid w:val="00E004CC"/>
    <w:rsid w:val="00E005EF"/>
    <w:rsid w:val="00E009C3"/>
    <w:rsid w:val="00E009DE"/>
    <w:rsid w:val="00E00C72"/>
    <w:rsid w:val="00E00D30"/>
    <w:rsid w:val="00E00F6C"/>
    <w:rsid w:val="00E01141"/>
    <w:rsid w:val="00E0148B"/>
    <w:rsid w:val="00E015E8"/>
    <w:rsid w:val="00E017AC"/>
    <w:rsid w:val="00E019BE"/>
    <w:rsid w:val="00E01A3C"/>
    <w:rsid w:val="00E01AF5"/>
    <w:rsid w:val="00E01B0A"/>
    <w:rsid w:val="00E01BD9"/>
    <w:rsid w:val="00E01C73"/>
    <w:rsid w:val="00E02276"/>
    <w:rsid w:val="00E02356"/>
    <w:rsid w:val="00E024CB"/>
    <w:rsid w:val="00E02646"/>
    <w:rsid w:val="00E0267A"/>
    <w:rsid w:val="00E02E2E"/>
    <w:rsid w:val="00E02F16"/>
    <w:rsid w:val="00E03418"/>
    <w:rsid w:val="00E041E1"/>
    <w:rsid w:val="00E042A3"/>
    <w:rsid w:val="00E043BC"/>
    <w:rsid w:val="00E04579"/>
    <w:rsid w:val="00E04778"/>
    <w:rsid w:val="00E0498C"/>
    <w:rsid w:val="00E04FDB"/>
    <w:rsid w:val="00E056BA"/>
    <w:rsid w:val="00E056FF"/>
    <w:rsid w:val="00E059C2"/>
    <w:rsid w:val="00E05B5A"/>
    <w:rsid w:val="00E05FBB"/>
    <w:rsid w:val="00E06349"/>
    <w:rsid w:val="00E06579"/>
    <w:rsid w:val="00E06936"/>
    <w:rsid w:val="00E06BB2"/>
    <w:rsid w:val="00E06C5F"/>
    <w:rsid w:val="00E06DA1"/>
    <w:rsid w:val="00E06E43"/>
    <w:rsid w:val="00E07235"/>
    <w:rsid w:val="00E072E8"/>
    <w:rsid w:val="00E0741B"/>
    <w:rsid w:val="00E07624"/>
    <w:rsid w:val="00E076C4"/>
    <w:rsid w:val="00E07734"/>
    <w:rsid w:val="00E077BB"/>
    <w:rsid w:val="00E079B2"/>
    <w:rsid w:val="00E07CDB"/>
    <w:rsid w:val="00E07E68"/>
    <w:rsid w:val="00E07F7A"/>
    <w:rsid w:val="00E1062A"/>
    <w:rsid w:val="00E1077A"/>
    <w:rsid w:val="00E10A5A"/>
    <w:rsid w:val="00E10B9D"/>
    <w:rsid w:val="00E11011"/>
    <w:rsid w:val="00E11198"/>
    <w:rsid w:val="00E11353"/>
    <w:rsid w:val="00E11355"/>
    <w:rsid w:val="00E1137C"/>
    <w:rsid w:val="00E116F6"/>
    <w:rsid w:val="00E117BF"/>
    <w:rsid w:val="00E11AF5"/>
    <w:rsid w:val="00E11B25"/>
    <w:rsid w:val="00E11D3D"/>
    <w:rsid w:val="00E11D6E"/>
    <w:rsid w:val="00E11F30"/>
    <w:rsid w:val="00E11F8D"/>
    <w:rsid w:val="00E120F9"/>
    <w:rsid w:val="00E12249"/>
    <w:rsid w:val="00E12265"/>
    <w:rsid w:val="00E122E2"/>
    <w:rsid w:val="00E1231D"/>
    <w:rsid w:val="00E123C3"/>
    <w:rsid w:val="00E124D4"/>
    <w:rsid w:val="00E125F9"/>
    <w:rsid w:val="00E126B3"/>
    <w:rsid w:val="00E126CA"/>
    <w:rsid w:val="00E1283A"/>
    <w:rsid w:val="00E12A5C"/>
    <w:rsid w:val="00E12AB8"/>
    <w:rsid w:val="00E12CB7"/>
    <w:rsid w:val="00E12E19"/>
    <w:rsid w:val="00E12F88"/>
    <w:rsid w:val="00E13015"/>
    <w:rsid w:val="00E134C8"/>
    <w:rsid w:val="00E1392E"/>
    <w:rsid w:val="00E13941"/>
    <w:rsid w:val="00E13CF5"/>
    <w:rsid w:val="00E13DBD"/>
    <w:rsid w:val="00E13E33"/>
    <w:rsid w:val="00E14195"/>
    <w:rsid w:val="00E14441"/>
    <w:rsid w:val="00E14664"/>
    <w:rsid w:val="00E14673"/>
    <w:rsid w:val="00E1475B"/>
    <w:rsid w:val="00E1486D"/>
    <w:rsid w:val="00E14923"/>
    <w:rsid w:val="00E14FB1"/>
    <w:rsid w:val="00E151B9"/>
    <w:rsid w:val="00E15234"/>
    <w:rsid w:val="00E155BB"/>
    <w:rsid w:val="00E15842"/>
    <w:rsid w:val="00E1598E"/>
    <w:rsid w:val="00E159F2"/>
    <w:rsid w:val="00E15D2D"/>
    <w:rsid w:val="00E15E38"/>
    <w:rsid w:val="00E15EE2"/>
    <w:rsid w:val="00E15EE9"/>
    <w:rsid w:val="00E1630D"/>
    <w:rsid w:val="00E16683"/>
    <w:rsid w:val="00E16AAC"/>
    <w:rsid w:val="00E16D13"/>
    <w:rsid w:val="00E16D37"/>
    <w:rsid w:val="00E16DE9"/>
    <w:rsid w:val="00E17123"/>
    <w:rsid w:val="00E1795A"/>
    <w:rsid w:val="00E1796C"/>
    <w:rsid w:val="00E17C00"/>
    <w:rsid w:val="00E17F63"/>
    <w:rsid w:val="00E20228"/>
    <w:rsid w:val="00E202F2"/>
    <w:rsid w:val="00E20728"/>
    <w:rsid w:val="00E2078D"/>
    <w:rsid w:val="00E20795"/>
    <w:rsid w:val="00E20BE5"/>
    <w:rsid w:val="00E20CB2"/>
    <w:rsid w:val="00E21512"/>
    <w:rsid w:val="00E21A2B"/>
    <w:rsid w:val="00E21AC7"/>
    <w:rsid w:val="00E21C93"/>
    <w:rsid w:val="00E21DBC"/>
    <w:rsid w:val="00E21EC0"/>
    <w:rsid w:val="00E22386"/>
    <w:rsid w:val="00E2244E"/>
    <w:rsid w:val="00E22625"/>
    <w:rsid w:val="00E22631"/>
    <w:rsid w:val="00E226DD"/>
    <w:rsid w:val="00E22C1E"/>
    <w:rsid w:val="00E22E76"/>
    <w:rsid w:val="00E2325E"/>
    <w:rsid w:val="00E232CC"/>
    <w:rsid w:val="00E234C5"/>
    <w:rsid w:val="00E234FE"/>
    <w:rsid w:val="00E23A85"/>
    <w:rsid w:val="00E23B39"/>
    <w:rsid w:val="00E23C2A"/>
    <w:rsid w:val="00E23FA8"/>
    <w:rsid w:val="00E240A3"/>
    <w:rsid w:val="00E241EC"/>
    <w:rsid w:val="00E243D5"/>
    <w:rsid w:val="00E24C29"/>
    <w:rsid w:val="00E24DED"/>
    <w:rsid w:val="00E24FEF"/>
    <w:rsid w:val="00E251FE"/>
    <w:rsid w:val="00E25256"/>
    <w:rsid w:val="00E259FF"/>
    <w:rsid w:val="00E25B9C"/>
    <w:rsid w:val="00E266AB"/>
    <w:rsid w:val="00E26772"/>
    <w:rsid w:val="00E2687D"/>
    <w:rsid w:val="00E2691B"/>
    <w:rsid w:val="00E26AC8"/>
    <w:rsid w:val="00E26BDA"/>
    <w:rsid w:val="00E27001"/>
    <w:rsid w:val="00E27116"/>
    <w:rsid w:val="00E2738B"/>
    <w:rsid w:val="00E27718"/>
    <w:rsid w:val="00E27786"/>
    <w:rsid w:val="00E27788"/>
    <w:rsid w:val="00E27D05"/>
    <w:rsid w:val="00E30010"/>
    <w:rsid w:val="00E308AD"/>
    <w:rsid w:val="00E3095F"/>
    <w:rsid w:val="00E30AF6"/>
    <w:rsid w:val="00E30CCF"/>
    <w:rsid w:val="00E30E21"/>
    <w:rsid w:val="00E30F13"/>
    <w:rsid w:val="00E31219"/>
    <w:rsid w:val="00E312C3"/>
    <w:rsid w:val="00E312F6"/>
    <w:rsid w:val="00E3175B"/>
    <w:rsid w:val="00E317DE"/>
    <w:rsid w:val="00E31B3E"/>
    <w:rsid w:val="00E31E66"/>
    <w:rsid w:val="00E32594"/>
    <w:rsid w:val="00E3274E"/>
    <w:rsid w:val="00E327E9"/>
    <w:rsid w:val="00E32853"/>
    <w:rsid w:val="00E32A5F"/>
    <w:rsid w:val="00E32FC9"/>
    <w:rsid w:val="00E3307B"/>
    <w:rsid w:val="00E33098"/>
    <w:rsid w:val="00E33168"/>
    <w:rsid w:val="00E335A6"/>
    <w:rsid w:val="00E33648"/>
    <w:rsid w:val="00E336F7"/>
    <w:rsid w:val="00E338E8"/>
    <w:rsid w:val="00E33BC5"/>
    <w:rsid w:val="00E33BC8"/>
    <w:rsid w:val="00E33C00"/>
    <w:rsid w:val="00E33CF1"/>
    <w:rsid w:val="00E341BB"/>
    <w:rsid w:val="00E341D5"/>
    <w:rsid w:val="00E342EE"/>
    <w:rsid w:val="00E34480"/>
    <w:rsid w:val="00E3498C"/>
    <w:rsid w:val="00E34EA6"/>
    <w:rsid w:val="00E356D2"/>
    <w:rsid w:val="00E3577F"/>
    <w:rsid w:val="00E35BFA"/>
    <w:rsid w:val="00E35C35"/>
    <w:rsid w:val="00E35DA2"/>
    <w:rsid w:val="00E35DE1"/>
    <w:rsid w:val="00E36158"/>
    <w:rsid w:val="00E361D4"/>
    <w:rsid w:val="00E36230"/>
    <w:rsid w:val="00E3628C"/>
    <w:rsid w:val="00E364A7"/>
    <w:rsid w:val="00E36975"/>
    <w:rsid w:val="00E371D5"/>
    <w:rsid w:val="00E375CF"/>
    <w:rsid w:val="00E37701"/>
    <w:rsid w:val="00E37FA8"/>
    <w:rsid w:val="00E37FF7"/>
    <w:rsid w:val="00E4023F"/>
    <w:rsid w:val="00E40581"/>
    <w:rsid w:val="00E405DA"/>
    <w:rsid w:val="00E4063C"/>
    <w:rsid w:val="00E4066C"/>
    <w:rsid w:val="00E40CFF"/>
    <w:rsid w:val="00E40DD1"/>
    <w:rsid w:val="00E40E47"/>
    <w:rsid w:val="00E40FE4"/>
    <w:rsid w:val="00E411A3"/>
    <w:rsid w:val="00E41325"/>
    <w:rsid w:val="00E414F8"/>
    <w:rsid w:val="00E41610"/>
    <w:rsid w:val="00E41981"/>
    <w:rsid w:val="00E41C7B"/>
    <w:rsid w:val="00E41D1D"/>
    <w:rsid w:val="00E41F64"/>
    <w:rsid w:val="00E426DD"/>
    <w:rsid w:val="00E43063"/>
    <w:rsid w:val="00E430E6"/>
    <w:rsid w:val="00E43284"/>
    <w:rsid w:val="00E43343"/>
    <w:rsid w:val="00E433F9"/>
    <w:rsid w:val="00E43625"/>
    <w:rsid w:val="00E43665"/>
    <w:rsid w:val="00E437E4"/>
    <w:rsid w:val="00E43975"/>
    <w:rsid w:val="00E43A46"/>
    <w:rsid w:val="00E43C49"/>
    <w:rsid w:val="00E43EBC"/>
    <w:rsid w:val="00E44892"/>
    <w:rsid w:val="00E4496C"/>
    <w:rsid w:val="00E449EB"/>
    <w:rsid w:val="00E44CE2"/>
    <w:rsid w:val="00E44FBC"/>
    <w:rsid w:val="00E45070"/>
    <w:rsid w:val="00E451CD"/>
    <w:rsid w:val="00E454C3"/>
    <w:rsid w:val="00E45755"/>
    <w:rsid w:val="00E45779"/>
    <w:rsid w:val="00E458D1"/>
    <w:rsid w:val="00E458FA"/>
    <w:rsid w:val="00E45C8A"/>
    <w:rsid w:val="00E45F55"/>
    <w:rsid w:val="00E462FF"/>
    <w:rsid w:val="00E463B5"/>
    <w:rsid w:val="00E463FF"/>
    <w:rsid w:val="00E46D8E"/>
    <w:rsid w:val="00E47013"/>
    <w:rsid w:val="00E47507"/>
    <w:rsid w:val="00E47964"/>
    <w:rsid w:val="00E47CBA"/>
    <w:rsid w:val="00E47D7A"/>
    <w:rsid w:val="00E47DFB"/>
    <w:rsid w:val="00E504E3"/>
    <w:rsid w:val="00E50B80"/>
    <w:rsid w:val="00E50CCD"/>
    <w:rsid w:val="00E5106C"/>
    <w:rsid w:val="00E512CF"/>
    <w:rsid w:val="00E51353"/>
    <w:rsid w:val="00E515D3"/>
    <w:rsid w:val="00E5185A"/>
    <w:rsid w:val="00E518D3"/>
    <w:rsid w:val="00E519E9"/>
    <w:rsid w:val="00E51C99"/>
    <w:rsid w:val="00E51FE7"/>
    <w:rsid w:val="00E520B2"/>
    <w:rsid w:val="00E521C2"/>
    <w:rsid w:val="00E52537"/>
    <w:rsid w:val="00E527DD"/>
    <w:rsid w:val="00E52FE5"/>
    <w:rsid w:val="00E531CD"/>
    <w:rsid w:val="00E53708"/>
    <w:rsid w:val="00E539AB"/>
    <w:rsid w:val="00E53A2E"/>
    <w:rsid w:val="00E53D24"/>
    <w:rsid w:val="00E53F5C"/>
    <w:rsid w:val="00E54083"/>
    <w:rsid w:val="00E541FA"/>
    <w:rsid w:val="00E54245"/>
    <w:rsid w:val="00E545A6"/>
    <w:rsid w:val="00E545D2"/>
    <w:rsid w:val="00E54611"/>
    <w:rsid w:val="00E54DC5"/>
    <w:rsid w:val="00E551FC"/>
    <w:rsid w:val="00E5548C"/>
    <w:rsid w:val="00E555E5"/>
    <w:rsid w:val="00E55653"/>
    <w:rsid w:val="00E55896"/>
    <w:rsid w:val="00E55C4F"/>
    <w:rsid w:val="00E55D82"/>
    <w:rsid w:val="00E55DCE"/>
    <w:rsid w:val="00E56246"/>
    <w:rsid w:val="00E566BB"/>
    <w:rsid w:val="00E566DA"/>
    <w:rsid w:val="00E56825"/>
    <w:rsid w:val="00E56888"/>
    <w:rsid w:val="00E5689B"/>
    <w:rsid w:val="00E56916"/>
    <w:rsid w:val="00E56C25"/>
    <w:rsid w:val="00E573C3"/>
    <w:rsid w:val="00E57817"/>
    <w:rsid w:val="00E579DA"/>
    <w:rsid w:val="00E57A6F"/>
    <w:rsid w:val="00E6011C"/>
    <w:rsid w:val="00E60222"/>
    <w:rsid w:val="00E6033E"/>
    <w:rsid w:val="00E60539"/>
    <w:rsid w:val="00E60792"/>
    <w:rsid w:val="00E60806"/>
    <w:rsid w:val="00E6087E"/>
    <w:rsid w:val="00E609C3"/>
    <w:rsid w:val="00E60DDF"/>
    <w:rsid w:val="00E61281"/>
    <w:rsid w:val="00E613CC"/>
    <w:rsid w:val="00E61464"/>
    <w:rsid w:val="00E6177C"/>
    <w:rsid w:val="00E6187B"/>
    <w:rsid w:val="00E61CAB"/>
    <w:rsid w:val="00E61E6B"/>
    <w:rsid w:val="00E62856"/>
    <w:rsid w:val="00E62B2F"/>
    <w:rsid w:val="00E62D31"/>
    <w:rsid w:val="00E62E8A"/>
    <w:rsid w:val="00E62F1A"/>
    <w:rsid w:val="00E62F82"/>
    <w:rsid w:val="00E63C3D"/>
    <w:rsid w:val="00E63D16"/>
    <w:rsid w:val="00E63F79"/>
    <w:rsid w:val="00E63F7C"/>
    <w:rsid w:val="00E640A6"/>
    <w:rsid w:val="00E641E1"/>
    <w:rsid w:val="00E64290"/>
    <w:rsid w:val="00E642FC"/>
    <w:rsid w:val="00E64520"/>
    <w:rsid w:val="00E648B8"/>
    <w:rsid w:val="00E650F9"/>
    <w:rsid w:val="00E652D0"/>
    <w:rsid w:val="00E652FE"/>
    <w:rsid w:val="00E65344"/>
    <w:rsid w:val="00E65CC4"/>
    <w:rsid w:val="00E65EBA"/>
    <w:rsid w:val="00E661B6"/>
    <w:rsid w:val="00E66390"/>
    <w:rsid w:val="00E66680"/>
    <w:rsid w:val="00E66726"/>
    <w:rsid w:val="00E66A56"/>
    <w:rsid w:val="00E66B53"/>
    <w:rsid w:val="00E67BC7"/>
    <w:rsid w:val="00E67FD3"/>
    <w:rsid w:val="00E7000D"/>
    <w:rsid w:val="00E70B21"/>
    <w:rsid w:val="00E70F4C"/>
    <w:rsid w:val="00E71005"/>
    <w:rsid w:val="00E71A18"/>
    <w:rsid w:val="00E71BA0"/>
    <w:rsid w:val="00E7236A"/>
    <w:rsid w:val="00E72650"/>
    <w:rsid w:val="00E72895"/>
    <w:rsid w:val="00E728F8"/>
    <w:rsid w:val="00E72D6B"/>
    <w:rsid w:val="00E73021"/>
    <w:rsid w:val="00E731FA"/>
    <w:rsid w:val="00E73242"/>
    <w:rsid w:val="00E732C6"/>
    <w:rsid w:val="00E73427"/>
    <w:rsid w:val="00E7343D"/>
    <w:rsid w:val="00E738C9"/>
    <w:rsid w:val="00E738DE"/>
    <w:rsid w:val="00E73944"/>
    <w:rsid w:val="00E73AEF"/>
    <w:rsid w:val="00E73C52"/>
    <w:rsid w:val="00E7414C"/>
    <w:rsid w:val="00E743DB"/>
    <w:rsid w:val="00E7447E"/>
    <w:rsid w:val="00E747FF"/>
    <w:rsid w:val="00E74904"/>
    <w:rsid w:val="00E74C16"/>
    <w:rsid w:val="00E74E53"/>
    <w:rsid w:val="00E74E6E"/>
    <w:rsid w:val="00E751E5"/>
    <w:rsid w:val="00E754E8"/>
    <w:rsid w:val="00E7550D"/>
    <w:rsid w:val="00E7569E"/>
    <w:rsid w:val="00E75C33"/>
    <w:rsid w:val="00E75D4A"/>
    <w:rsid w:val="00E75DFC"/>
    <w:rsid w:val="00E75F52"/>
    <w:rsid w:val="00E75F92"/>
    <w:rsid w:val="00E7627B"/>
    <w:rsid w:val="00E76294"/>
    <w:rsid w:val="00E764D2"/>
    <w:rsid w:val="00E766B1"/>
    <w:rsid w:val="00E76814"/>
    <w:rsid w:val="00E76921"/>
    <w:rsid w:val="00E76C05"/>
    <w:rsid w:val="00E76DE6"/>
    <w:rsid w:val="00E77372"/>
    <w:rsid w:val="00E7740E"/>
    <w:rsid w:val="00E775F4"/>
    <w:rsid w:val="00E77921"/>
    <w:rsid w:val="00E77B8A"/>
    <w:rsid w:val="00E77F2E"/>
    <w:rsid w:val="00E800F8"/>
    <w:rsid w:val="00E80263"/>
    <w:rsid w:val="00E8047C"/>
    <w:rsid w:val="00E805B0"/>
    <w:rsid w:val="00E806CD"/>
    <w:rsid w:val="00E807EF"/>
    <w:rsid w:val="00E80AF0"/>
    <w:rsid w:val="00E80C6F"/>
    <w:rsid w:val="00E81290"/>
    <w:rsid w:val="00E81514"/>
    <w:rsid w:val="00E81862"/>
    <w:rsid w:val="00E818CB"/>
    <w:rsid w:val="00E81BD7"/>
    <w:rsid w:val="00E81D3D"/>
    <w:rsid w:val="00E81F3B"/>
    <w:rsid w:val="00E821DC"/>
    <w:rsid w:val="00E82224"/>
    <w:rsid w:val="00E82290"/>
    <w:rsid w:val="00E82420"/>
    <w:rsid w:val="00E829B5"/>
    <w:rsid w:val="00E829BD"/>
    <w:rsid w:val="00E829CA"/>
    <w:rsid w:val="00E83023"/>
    <w:rsid w:val="00E832B1"/>
    <w:rsid w:val="00E835CF"/>
    <w:rsid w:val="00E83AA4"/>
    <w:rsid w:val="00E83E4C"/>
    <w:rsid w:val="00E84106"/>
    <w:rsid w:val="00E844C8"/>
    <w:rsid w:val="00E844EA"/>
    <w:rsid w:val="00E84768"/>
    <w:rsid w:val="00E847EB"/>
    <w:rsid w:val="00E848A4"/>
    <w:rsid w:val="00E848D3"/>
    <w:rsid w:val="00E84936"/>
    <w:rsid w:val="00E84AC4"/>
    <w:rsid w:val="00E84D49"/>
    <w:rsid w:val="00E84F7B"/>
    <w:rsid w:val="00E857A0"/>
    <w:rsid w:val="00E857F1"/>
    <w:rsid w:val="00E85C0B"/>
    <w:rsid w:val="00E85E1C"/>
    <w:rsid w:val="00E85EBA"/>
    <w:rsid w:val="00E85FD6"/>
    <w:rsid w:val="00E8625B"/>
    <w:rsid w:val="00E863F1"/>
    <w:rsid w:val="00E865DE"/>
    <w:rsid w:val="00E866AF"/>
    <w:rsid w:val="00E86AA0"/>
    <w:rsid w:val="00E86E73"/>
    <w:rsid w:val="00E86F45"/>
    <w:rsid w:val="00E8714B"/>
    <w:rsid w:val="00E87268"/>
    <w:rsid w:val="00E872ED"/>
    <w:rsid w:val="00E873E1"/>
    <w:rsid w:val="00E87AA3"/>
    <w:rsid w:val="00E906D7"/>
    <w:rsid w:val="00E9079C"/>
    <w:rsid w:val="00E9100F"/>
    <w:rsid w:val="00E91034"/>
    <w:rsid w:val="00E919FB"/>
    <w:rsid w:val="00E91A64"/>
    <w:rsid w:val="00E91B17"/>
    <w:rsid w:val="00E91B32"/>
    <w:rsid w:val="00E91D5F"/>
    <w:rsid w:val="00E91E2A"/>
    <w:rsid w:val="00E92197"/>
    <w:rsid w:val="00E921B1"/>
    <w:rsid w:val="00E927D0"/>
    <w:rsid w:val="00E929B8"/>
    <w:rsid w:val="00E92C0B"/>
    <w:rsid w:val="00E92C77"/>
    <w:rsid w:val="00E93090"/>
    <w:rsid w:val="00E93598"/>
    <w:rsid w:val="00E93725"/>
    <w:rsid w:val="00E939E7"/>
    <w:rsid w:val="00E93A40"/>
    <w:rsid w:val="00E942E1"/>
    <w:rsid w:val="00E94A2F"/>
    <w:rsid w:val="00E9547F"/>
    <w:rsid w:val="00E9571B"/>
    <w:rsid w:val="00E9572C"/>
    <w:rsid w:val="00E960BC"/>
    <w:rsid w:val="00E96107"/>
    <w:rsid w:val="00E96267"/>
    <w:rsid w:val="00E964DA"/>
    <w:rsid w:val="00E965A0"/>
    <w:rsid w:val="00E9667B"/>
    <w:rsid w:val="00E966DF"/>
    <w:rsid w:val="00E96773"/>
    <w:rsid w:val="00E96908"/>
    <w:rsid w:val="00E969A4"/>
    <w:rsid w:val="00E96F44"/>
    <w:rsid w:val="00E96FD9"/>
    <w:rsid w:val="00E971DF"/>
    <w:rsid w:val="00E97351"/>
    <w:rsid w:val="00E97F53"/>
    <w:rsid w:val="00EA018D"/>
    <w:rsid w:val="00EA01EA"/>
    <w:rsid w:val="00EA029A"/>
    <w:rsid w:val="00EA044E"/>
    <w:rsid w:val="00EA056B"/>
    <w:rsid w:val="00EA0594"/>
    <w:rsid w:val="00EA0980"/>
    <w:rsid w:val="00EA0C65"/>
    <w:rsid w:val="00EA0D52"/>
    <w:rsid w:val="00EA14D7"/>
    <w:rsid w:val="00EA1564"/>
    <w:rsid w:val="00EA1656"/>
    <w:rsid w:val="00EA1823"/>
    <w:rsid w:val="00EA1A72"/>
    <w:rsid w:val="00EA1B3E"/>
    <w:rsid w:val="00EA1CEC"/>
    <w:rsid w:val="00EA1F28"/>
    <w:rsid w:val="00EA1F43"/>
    <w:rsid w:val="00EA220B"/>
    <w:rsid w:val="00EA243D"/>
    <w:rsid w:val="00EA291C"/>
    <w:rsid w:val="00EA29AA"/>
    <w:rsid w:val="00EA2D6A"/>
    <w:rsid w:val="00EA2EC7"/>
    <w:rsid w:val="00EA317E"/>
    <w:rsid w:val="00EA33F2"/>
    <w:rsid w:val="00EA3404"/>
    <w:rsid w:val="00EA3795"/>
    <w:rsid w:val="00EA38A0"/>
    <w:rsid w:val="00EA39EA"/>
    <w:rsid w:val="00EA3ADA"/>
    <w:rsid w:val="00EA3BA8"/>
    <w:rsid w:val="00EA3BAB"/>
    <w:rsid w:val="00EA3FDD"/>
    <w:rsid w:val="00EA4460"/>
    <w:rsid w:val="00EA4A1C"/>
    <w:rsid w:val="00EA4A8B"/>
    <w:rsid w:val="00EA4B18"/>
    <w:rsid w:val="00EA4CEA"/>
    <w:rsid w:val="00EA51F6"/>
    <w:rsid w:val="00EA5370"/>
    <w:rsid w:val="00EA5513"/>
    <w:rsid w:val="00EA631C"/>
    <w:rsid w:val="00EA66D9"/>
    <w:rsid w:val="00EA67A3"/>
    <w:rsid w:val="00EA6B7C"/>
    <w:rsid w:val="00EA713F"/>
    <w:rsid w:val="00EA7338"/>
    <w:rsid w:val="00EA7857"/>
    <w:rsid w:val="00EA78D1"/>
    <w:rsid w:val="00EA794F"/>
    <w:rsid w:val="00EB0482"/>
    <w:rsid w:val="00EB09A1"/>
    <w:rsid w:val="00EB19C5"/>
    <w:rsid w:val="00EB1CDC"/>
    <w:rsid w:val="00EB1F61"/>
    <w:rsid w:val="00EB21E5"/>
    <w:rsid w:val="00EB2509"/>
    <w:rsid w:val="00EB26D7"/>
    <w:rsid w:val="00EB27C9"/>
    <w:rsid w:val="00EB286A"/>
    <w:rsid w:val="00EB381E"/>
    <w:rsid w:val="00EB3961"/>
    <w:rsid w:val="00EB401E"/>
    <w:rsid w:val="00EB4047"/>
    <w:rsid w:val="00EB4071"/>
    <w:rsid w:val="00EB42B1"/>
    <w:rsid w:val="00EB46C3"/>
    <w:rsid w:val="00EB48BC"/>
    <w:rsid w:val="00EB4A36"/>
    <w:rsid w:val="00EB539E"/>
    <w:rsid w:val="00EB5403"/>
    <w:rsid w:val="00EB5DAE"/>
    <w:rsid w:val="00EB68F5"/>
    <w:rsid w:val="00EB699C"/>
    <w:rsid w:val="00EB6C23"/>
    <w:rsid w:val="00EB6D77"/>
    <w:rsid w:val="00EB7064"/>
    <w:rsid w:val="00EB7283"/>
    <w:rsid w:val="00EB7453"/>
    <w:rsid w:val="00EB7CD3"/>
    <w:rsid w:val="00EC0097"/>
    <w:rsid w:val="00EC0357"/>
    <w:rsid w:val="00EC04E6"/>
    <w:rsid w:val="00EC0513"/>
    <w:rsid w:val="00EC07FC"/>
    <w:rsid w:val="00EC09D2"/>
    <w:rsid w:val="00EC0A79"/>
    <w:rsid w:val="00EC0E6A"/>
    <w:rsid w:val="00EC0EB7"/>
    <w:rsid w:val="00EC167A"/>
    <w:rsid w:val="00EC170D"/>
    <w:rsid w:val="00EC1A00"/>
    <w:rsid w:val="00EC1A16"/>
    <w:rsid w:val="00EC1BAF"/>
    <w:rsid w:val="00EC1CE4"/>
    <w:rsid w:val="00EC1F89"/>
    <w:rsid w:val="00EC2070"/>
    <w:rsid w:val="00EC2130"/>
    <w:rsid w:val="00EC2283"/>
    <w:rsid w:val="00EC2421"/>
    <w:rsid w:val="00EC2B1F"/>
    <w:rsid w:val="00EC2F0E"/>
    <w:rsid w:val="00EC3172"/>
    <w:rsid w:val="00EC35B0"/>
    <w:rsid w:val="00EC3659"/>
    <w:rsid w:val="00EC3771"/>
    <w:rsid w:val="00EC38F7"/>
    <w:rsid w:val="00EC3A1D"/>
    <w:rsid w:val="00EC3B32"/>
    <w:rsid w:val="00EC3B4C"/>
    <w:rsid w:val="00EC42A6"/>
    <w:rsid w:val="00EC448A"/>
    <w:rsid w:val="00EC4508"/>
    <w:rsid w:val="00EC4640"/>
    <w:rsid w:val="00EC478F"/>
    <w:rsid w:val="00EC4949"/>
    <w:rsid w:val="00EC49CD"/>
    <w:rsid w:val="00EC4A9F"/>
    <w:rsid w:val="00EC4D54"/>
    <w:rsid w:val="00EC4E65"/>
    <w:rsid w:val="00EC56F4"/>
    <w:rsid w:val="00EC5858"/>
    <w:rsid w:val="00EC593B"/>
    <w:rsid w:val="00EC5DA4"/>
    <w:rsid w:val="00EC5F69"/>
    <w:rsid w:val="00EC61A5"/>
    <w:rsid w:val="00EC62F7"/>
    <w:rsid w:val="00EC63E4"/>
    <w:rsid w:val="00EC64D7"/>
    <w:rsid w:val="00EC68E1"/>
    <w:rsid w:val="00EC6E1C"/>
    <w:rsid w:val="00EC6F8D"/>
    <w:rsid w:val="00EC702F"/>
    <w:rsid w:val="00EC740D"/>
    <w:rsid w:val="00EC778D"/>
    <w:rsid w:val="00ED00DF"/>
    <w:rsid w:val="00ED02D5"/>
    <w:rsid w:val="00ED0544"/>
    <w:rsid w:val="00ED08C4"/>
    <w:rsid w:val="00ED0A86"/>
    <w:rsid w:val="00ED0C33"/>
    <w:rsid w:val="00ED0D42"/>
    <w:rsid w:val="00ED1108"/>
    <w:rsid w:val="00ED118F"/>
    <w:rsid w:val="00ED18A6"/>
    <w:rsid w:val="00ED1C9F"/>
    <w:rsid w:val="00ED1D04"/>
    <w:rsid w:val="00ED1EA7"/>
    <w:rsid w:val="00ED2006"/>
    <w:rsid w:val="00ED26FA"/>
    <w:rsid w:val="00ED2787"/>
    <w:rsid w:val="00ED28E6"/>
    <w:rsid w:val="00ED29B9"/>
    <w:rsid w:val="00ED2A14"/>
    <w:rsid w:val="00ED2B2A"/>
    <w:rsid w:val="00ED2DDF"/>
    <w:rsid w:val="00ED2FDE"/>
    <w:rsid w:val="00ED3177"/>
    <w:rsid w:val="00ED33A7"/>
    <w:rsid w:val="00ED365E"/>
    <w:rsid w:val="00ED4011"/>
    <w:rsid w:val="00ED411D"/>
    <w:rsid w:val="00ED43E6"/>
    <w:rsid w:val="00ED44F8"/>
    <w:rsid w:val="00ED4538"/>
    <w:rsid w:val="00ED47A3"/>
    <w:rsid w:val="00ED4965"/>
    <w:rsid w:val="00ED4E8F"/>
    <w:rsid w:val="00ED4FC3"/>
    <w:rsid w:val="00ED5000"/>
    <w:rsid w:val="00ED5345"/>
    <w:rsid w:val="00ED55CE"/>
    <w:rsid w:val="00ED5640"/>
    <w:rsid w:val="00ED5697"/>
    <w:rsid w:val="00ED582C"/>
    <w:rsid w:val="00ED58C5"/>
    <w:rsid w:val="00ED5D09"/>
    <w:rsid w:val="00ED5E2E"/>
    <w:rsid w:val="00ED6027"/>
    <w:rsid w:val="00ED61CC"/>
    <w:rsid w:val="00ED63D1"/>
    <w:rsid w:val="00ED65BC"/>
    <w:rsid w:val="00ED65C1"/>
    <w:rsid w:val="00ED660F"/>
    <w:rsid w:val="00ED69F4"/>
    <w:rsid w:val="00ED6EAE"/>
    <w:rsid w:val="00ED6F66"/>
    <w:rsid w:val="00ED6FF8"/>
    <w:rsid w:val="00ED72CA"/>
    <w:rsid w:val="00ED7555"/>
    <w:rsid w:val="00ED7DAC"/>
    <w:rsid w:val="00EE00CC"/>
    <w:rsid w:val="00EE0471"/>
    <w:rsid w:val="00EE06E4"/>
    <w:rsid w:val="00EE0AC1"/>
    <w:rsid w:val="00EE0E07"/>
    <w:rsid w:val="00EE126D"/>
    <w:rsid w:val="00EE1357"/>
    <w:rsid w:val="00EE13E8"/>
    <w:rsid w:val="00EE17CC"/>
    <w:rsid w:val="00EE19A1"/>
    <w:rsid w:val="00EE1A01"/>
    <w:rsid w:val="00EE1AE6"/>
    <w:rsid w:val="00EE1BF1"/>
    <w:rsid w:val="00EE2155"/>
    <w:rsid w:val="00EE2195"/>
    <w:rsid w:val="00EE21DB"/>
    <w:rsid w:val="00EE2225"/>
    <w:rsid w:val="00EE2266"/>
    <w:rsid w:val="00EE2273"/>
    <w:rsid w:val="00EE267E"/>
    <w:rsid w:val="00EE2914"/>
    <w:rsid w:val="00EE2989"/>
    <w:rsid w:val="00EE2B19"/>
    <w:rsid w:val="00EE3193"/>
    <w:rsid w:val="00EE323B"/>
    <w:rsid w:val="00EE335A"/>
    <w:rsid w:val="00EE3396"/>
    <w:rsid w:val="00EE382B"/>
    <w:rsid w:val="00EE392C"/>
    <w:rsid w:val="00EE3A41"/>
    <w:rsid w:val="00EE3E01"/>
    <w:rsid w:val="00EE3FB2"/>
    <w:rsid w:val="00EE4333"/>
    <w:rsid w:val="00EE4440"/>
    <w:rsid w:val="00EE47D1"/>
    <w:rsid w:val="00EE4A2D"/>
    <w:rsid w:val="00EE4C3A"/>
    <w:rsid w:val="00EE5118"/>
    <w:rsid w:val="00EE52E9"/>
    <w:rsid w:val="00EE53B7"/>
    <w:rsid w:val="00EE5623"/>
    <w:rsid w:val="00EE56BA"/>
    <w:rsid w:val="00EE5A72"/>
    <w:rsid w:val="00EE64C8"/>
    <w:rsid w:val="00EE65A3"/>
    <w:rsid w:val="00EE6617"/>
    <w:rsid w:val="00EE6805"/>
    <w:rsid w:val="00EE681A"/>
    <w:rsid w:val="00EE6C2C"/>
    <w:rsid w:val="00EE7088"/>
    <w:rsid w:val="00EE71E9"/>
    <w:rsid w:val="00EE77CA"/>
    <w:rsid w:val="00EE7AE2"/>
    <w:rsid w:val="00EF0421"/>
    <w:rsid w:val="00EF09A6"/>
    <w:rsid w:val="00EF0A7F"/>
    <w:rsid w:val="00EF0AB8"/>
    <w:rsid w:val="00EF0D8B"/>
    <w:rsid w:val="00EF0F00"/>
    <w:rsid w:val="00EF106D"/>
    <w:rsid w:val="00EF1076"/>
    <w:rsid w:val="00EF1124"/>
    <w:rsid w:val="00EF14CE"/>
    <w:rsid w:val="00EF1575"/>
    <w:rsid w:val="00EF1817"/>
    <w:rsid w:val="00EF1979"/>
    <w:rsid w:val="00EF19CD"/>
    <w:rsid w:val="00EF1AEE"/>
    <w:rsid w:val="00EF1D9D"/>
    <w:rsid w:val="00EF1E39"/>
    <w:rsid w:val="00EF1F1D"/>
    <w:rsid w:val="00EF20F0"/>
    <w:rsid w:val="00EF250F"/>
    <w:rsid w:val="00EF2878"/>
    <w:rsid w:val="00EF2943"/>
    <w:rsid w:val="00EF2A8A"/>
    <w:rsid w:val="00EF2BB2"/>
    <w:rsid w:val="00EF2D42"/>
    <w:rsid w:val="00EF31C0"/>
    <w:rsid w:val="00EF3384"/>
    <w:rsid w:val="00EF341E"/>
    <w:rsid w:val="00EF37A0"/>
    <w:rsid w:val="00EF3A3F"/>
    <w:rsid w:val="00EF3A78"/>
    <w:rsid w:val="00EF4262"/>
    <w:rsid w:val="00EF523C"/>
    <w:rsid w:val="00EF5313"/>
    <w:rsid w:val="00EF5371"/>
    <w:rsid w:val="00EF544D"/>
    <w:rsid w:val="00EF5562"/>
    <w:rsid w:val="00EF55BA"/>
    <w:rsid w:val="00EF57E7"/>
    <w:rsid w:val="00EF5E4E"/>
    <w:rsid w:val="00EF5ED7"/>
    <w:rsid w:val="00EF5F96"/>
    <w:rsid w:val="00EF60F9"/>
    <w:rsid w:val="00EF6172"/>
    <w:rsid w:val="00EF63B9"/>
    <w:rsid w:val="00EF675A"/>
    <w:rsid w:val="00EF6B02"/>
    <w:rsid w:val="00EF6C92"/>
    <w:rsid w:val="00EF6D1C"/>
    <w:rsid w:val="00EF6D66"/>
    <w:rsid w:val="00EF761F"/>
    <w:rsid w:val="00EF76FD"/>
    <w:rsid w:val="00EF7E61"/>
    <w:rsid w:val="00F00164"/>
    <w:rsid w:val="00F00224"/>
    <w:rsid w:val="00F0044A"/>
    <w:rsid w:val="00F00D11"/>
    <w:rsid w:val="00F00EC2"/>
    <w:rsid w:val="00F0119C"/>
    <w:rsid w:val="00F01393"/>
    <w:rsid w:val="00F01889"/>
    <w:rsid w:val="00F01B46"/>
    <w:rsid w:val="00F01F0D"/>
    <w:rsid w:val="00F0237E"/>
    <w:rsid w:val="00F024C6"/>
    <w:rsid w:val="00F02685"/>
    <w:rsid w:val="00F02A57"/>
    <w:rsid w:val="00F02AC7"/>
    <w:rsid w:val="00F02D7F"/>
    <w:rsid w:val="00F02FC6"/>
    <w:rsid w:val="00F03014"/>
    <w:rsid w:val="00F03049"/>
    <w:rsid w:val="00F030B1"/>
    <w:rsid w:val="00F03134"/>
    <w:rsid w:val="00F0372A"/>
    <w:rsid w:val="00F03CBB"/>
    <w:rsid w:val="00F03CED"/>
    <w:rsid w:val="00F03E8E"/>
    <w:rsid w:val="00F04272"/>
    <w:rsid w:val="00F0431B"/>
    <w:rsid w:val="00F04352"/>
    <w:rsid w:val="00F047A5"/>
    <w:rsid w:val="00F048DF"/>
    <w:rsid w:val="00F04A6D"/>
    <w:rsid w:val="00F04C14"/>
    <w:rsid w:val="00F04CA9"/>
    <w:rsid w:val="00F04CC1"/>
    <w:rsid w:val="00F04F35"/>
    <w:rsid w:val="00F0516A"/>
    <w:rsid w:val="00F05502"/>
    <w:rsid w:val="00F0568B"/>
    <w:rsid w:val="00F05797"/>
    <w:rsid w:val="00F057AE"/>
    <w:rsid w:val="00F059DE"/>
    <w:rsid w:val="00F05B78"/>
    <w:rsid w:val="00F05F3F"/>
    <w:rsid w:val="00F06174"/>
    <w:rsid w:val="00F06299"/>
    <w:rsid w:val="00F06494"/>
    <w:rsid w:val="00F066FB"/>
    <w:rsid w:val="00F068A5"/>
    <w:rsid w:val="00F068E8"/>
    <w:rsid w:val="00F06E05"/>
    <w:rsid w:val="00F06EC1"/>
    <w:rsid w:val="00F07209"/>
    <w:rsid w:val="00F0733A"/>
    <w:rsid w:val="00F0743F"/>
    <w:rsid w:val="00F0747F"/>
    <w:rsid w:val="00F075B5"/>
    <w:rsid w:val="00F1052D"/>
    <w:rsid w:val="00F10693"/>
    <w:rsid w:val="00F108C6"/>
    <w:rsid w:val="00F109CF"/>
    <w:rsid w:val="00F10D9D"/>
    <w:rsid w:val="00F10DFC"/>
    <w:rsid w:val="00F110F1"/>
    <w:rsid w:val="00F11372"/>
    <w:rsid w:val="00F11E28"/>
    <w:rsid w:val="00F11E4A"/>
    <w:rsid w:val="00F11F7D"/>
    <w:rsid w:val="00F1214E"/>
    <w:rsid w:val="00F1223C"/>
    <w:rsid w:val="00F12351"/>
    <w:rsid w:val="00F125E7"/>
    <w:rsid w:val="00F12706"/>
    <w:rsid w:val="00F127CB"/>
    <w:rsid w:val="00F12976"/>
    <w:rsid w:val="00F13078"/>
    <w:rsid w:val="00F133C0"/>
    <w:rsid w:val="00F137C8"/>
    <w:rsid w:val="00F14024"/>
    <w:rsid w:val="00F1407F"/>
    <w:rsid w:val="00F142A4"/>
    <w:rsid w:val="00F142A6"/>
    <w:rsid w:val="00F144C2"/>
    <w:rsid w:val="00F14BE4"/>
    <w:rsid w:val="00F151ED"/>
    <w:rsid w:val="00F15628"/>
    <w:rsid w:val="00F156FF"/>
    <w:rsid w:val="00F15C58"/>
    <w:rsid w:val="00F16D27"/>
    <w:rsid w:val="00F16F82"/>
    <w:rsid w:val="00F171EB"/>
    <w:rsid w:val="00F173CE"/>
    <w:rsid w:val="00F17552"/>
    <w:rsid w:val="00F175E1"/>
    <w:rsid w:val="00F178EF"/>
    <w:rsid w:val="00F179AD"/>
    <w:rsid w:val="00F17ADD"/>
    <w:rsid w:val="00F17CA6"/>
    <w:rsid w:val="00F202CF"/>
    <w:rsid w:val="00F20381"/>
    <w:rsid w:val="00F203F6"/>
    <w:rsid w:val="00F20463"/>
    <w:rsid w:val="00F20496"/>
    <w:rsid w:val="00F20626"/>
    <w:rsid w:val="00F2084B"/>
    <w:rsid w:val="00F20974"/>
    <w:rsid w:val="00F20A3A"/>
    <w:rsid w:val="00F20A59"/>
    <w:rsid w:val="00F20EBC"/>
    <w:rsid w:val="00F214E7"/>
    <w:rsid w:val="00F21502"/>
    <w:rsid w:val="00F21550"/>
    <w:rsid w:val="00F2160B"/>
    <w:rsid w:val="00F2187C"/>
    <w:rsid w:val="00F22153"/>
    <w:rsid w:val="00F2255F"/>
    <w:rsid w:val="00F22595"/>
    <w:rsid w:val="00F22910"/>
    <w:rsid w:val="00F22A53"/>
    <w:rsid w:val="00F22B68"/>
    <w:rsid w:val="00F22E8A"/>
    <w:rsid w:val="00F22F60"/>
    <w:rsid w:val="00F2307A"/>
    <w:rsid w:val="00F23142"/>
    <w:rsid w:val="00F231E6"/>
    <w:rsid w:val="00F2363E"/>
    <w:rsid w:val="00F2386E"/>
    <w:rsid w:val="00F23AC9"/>
    <w:rsid w:val="00F23AEF"/>
    <w:rsid w:val="00F24297"/>
    <w:rsid w:val="00F2437F"/>
    <w:rsid w:val="00F243B3"/>
    <w:rsid w:val="00F245B3"/>
    <w:rsid w:val="00F246A6"/>
    <w:rsid w:val="00F246EC"/>
    <w:rsid w:val="00F24E67"/>
    <w:rsid w:val="00F24FDB"/>
    <w:rsid w:val="00F25377"/>
    <w:rsid w:val="00F2563E"/>
    <w:rsid w:val="00F25FA1"/>
    <w:rsid w:val="00F2605B"/>
    <w:rsid w:val="00F262F5"/>
    <w:rsid w:val="00F2643B"/>
    <w:rsid w:val="00F26725"/>
    <w:rsid w:val="00F26D0E"/>
    <w:rsid w:val="00F26F32"/>
    <w:rsid w:val="00F27382"/>
    <w:rsid w:val="00F2749A"/>
    <w:rsid w:val="00F2784C"/>
    <w:rsid w:val="00F27AA6"/>
    <w:rsid w:val="00F27AB7"/>
    <w:rsid w:val="00F27AD1"/>
    <w:rsid w:val="00F27DC0"/>
    <w:rsid w:val="00F301AD"/>
    <w:rsid w:val="00F3038C"/>
    <w:rsid w:val="00F3055C"/>
    <w:rsid w:val="00F306DF"/>
    <w:rsid w:val="00F3082B"/>
    <w:rsid w:val="00F30840"/>
    <w:rsid w:val="00F30D98"/>
    <w:rsid w:val="00F3105D"/>
    <w:rsid w:val="00F31197"/>
    <w:rsid w:val="00F31278"/>
    <w:rsid w:val="00F313A8"/>
    <w:rsid w:val="00F314A1"/>
    <w:rsid w:val="00F3150F"/>
    <w:rsid w:val="00F315E2"/>
    <w:rsid w:val="00F316C0"/>
    <w:rsid w:val="00F31AF9"/>
    <w:rsid w:val="00F31BA4"/>
    <w:rsid w:val="00F31C95"/>
    <w:rsid w:val="00F31F0A"/>
    <w:rsid w:val="00F320C2"/>
    <w:rsid w:val="00F32632"/>
    <w:rsid w:val="00F3267D"/>
    <w:rsid w:val="00F32A67"/>
    <w:rsid w:val="00F3318C"/>
    <w:rsid w:val="00F3347E"/>
    <w:rsid w:val="00F3352D"/>
    <w:rsid w:val="00F33991"/>
    <w:rsid w:val="00F34180"/>
    <w:rsid w:val="00F347FD"/>
    <w:rsid w:val="00F34890"/>
    <w:rsid w:val="00F34BF0"/>
    <w:rsid w:val="00F34C78"/>
    <w:rsid w:val="00F34D67"/>
    <w:rsid w:val="00F34E0F"/>
    <w:rsid w:val="00F3502F"/>
    <w:rsid w:val="00F354B2"/>
    <w:rsid w:val="00F35851"/>
    <w:rsid w:val="00F35B04"/>
    <w:rsid w:val="00F35B82"/>
    <w:rsid w:val="00F35D30"/>
    <w:rsid w:val="00F366A5"/>
    <w:rsid w:val="00F3678A"/>
    <w:rsid w:val="00F36ABF"/>
    <w:rsid w:val="00F36B3E"/>
    <w:rsid w:val="00F36C23"/>
    <w:rsid w:val="00F36CD2"/>
    <w:rsid w:val="00F3755D"/>
    <w:rsid w:val="00F37644"/>
    <w:rsid w:val="00F37914"/>
    <w:rsid w:val="00F37B0C"/>
    <w:rsid w:val="00F40200"/>
    <w:rsid w:val="00F402D0"/>
    <w:rsid w:val="00F40937"/>
    <w:rsid w:val="00F40C0C"/>
    <w:rsid w:val="00F4109F"/>
    <w:rsid w:val="00F41109"/>
    <w:rsid w:val="00F412D2"/>
    <w:rsid w:val="00F41328"/>
    <w:rsid w:val="00F413C1"/>
    <w:rsid w:val="00F41447"/>
    <w:rsid w:val="00F4145C"/>
    <w:rsid w:val="00F4160A"/>
    <w:rsid w:val="00F417D0"/>
    <w:rsid w:val="00F417FF"/>
    <w:rsid w:val="00F41837"/>
    <w:rsid w:val="00F418D8"/>
    <w:rsid w:val="00F41A0F"/>
    <w:rsid w:val="00F41C45"/>
    <w:rsid w:val="00F41F8A"/>
    <w:rsid w:val="00F42588"/>
    <w:rsid w:val="00F4293C"/>
    <w:rsid w:val="00F42BDD"/>
    <w:rsid w:val="00F42E49"/>
    <w:rsid w:val="00F42E79"/>
    <w:rsid w:val="00F42F6D"/>
    <w:rsid w:val="00F43209"/>
    <w:rsid w:val="00F43329"/>
    <w:rsid w:val="00F4332E"/>
    <w:rsid w:val="00F43459"/>
    <w:rsid w:val="00F43530"/>
    <w:rsid w:val="00F43718"/>
    <w:rsid w:val="00F439A5"/>
    <w:rsid w:val="00F439C7"/>
    <w:rsid w:val="00F43A55"/>
    <w:rsid w:val="00F43E64"/>
    <w:rsid w:val="00F440AC"/>
    <w:rsid w:val="00F440DD"/>
    <w:rsid w:val="00F44635"/>
    <w:rsid w:val="00F44691"/>
    <w:rsid w:val="00F447F7"/>
    <w:rsid w:val="00F449C2"/>
    <w:rsid w:val="00F44A5E"/>
    <w:rsid w:val="00F44CAB"/>
    <w:rsid w:val="00F44DFA"/>
    <w:rsid w:val="00F451BD"/>
    <w:rsid w:val="00F45649"/>
    <w:rsid w:val="00F4568D"/>
    <w:rsid w:val="00F456C9"/>
    <w:rsid w:val="00F45A1B"/>
    <w:rsid w:val="00F45C31"/>
    <w:rsid w:val="00F46681"/>
    <w:rsid w:val="00F46961"/>
    <w:rsid w:val="00F469B1"/>
    <w:rsid w:val="00F46E98"/>
    <w:rsid w:val="00F470C1"/>
    <w:rsid w:val="00F47290"/>
    <w:rsid w:val="00F473AD"/>
    <w:rsid w:val="00F475C6"/>
    <w:rsid w:val="00F478EC"/>
    <w:rsid w:val="00F4791F"/>
    <w:rsid w:val="00F47B05"/>
    <w:rsid w:val="00F47CC1"/>
    <w:rsid w:val="00F47E69"/>
    <w:rsid w:val="00F50017"/>
    <w:rsid w:val="00F50238"/>
    <w:rsid w:val="00F504FF"/>
    <w:rsid w:val="00F5068F"/>
    <w:rsid w:val="00F5071D"/>
    <w:rsid w:val="00F50722"/>
    <w:rsid w:val="00F50A2E"/>
    <w:rsid w:val="00F50A94"/>
    <w:rsid w:val="00F50CE6"/>
    <w:rsid w:val="00F50E50"/>
    <w:rsid w:val="00F5136B"/>
    <w:rsid w:val="00F5177F"/>
    <w:rsid w:val="00F517A2"/>
    <w:rsid w:val="00F51A6A"/>
    <w:rsid w:val="00F52285"/>
    <w:rsid w:val="00F529C2"/>
    <w:rsid w:val="00F52D02"/>
    <w:rsid w:val="00F5312A"/>
    <w:rsid w:val="00F5315D"/>
    <w:rsid w:val="00F53165"/>
    <w:rsid w:val="00F5346D"/>
    <w:rsid w:val="00F53AA8"/>
    <w:rsid w:val="00F53EDA"/>
    <w:rsid w:val="00F5416C"/>
    <w:rsid w:val="00F546F9"/>
    <w:rsid w:val="00F547A7"/>
    <w:rsid w:val="00F5487C"/>
    <w:rsid w:val="00F54A91"/>
    <w:rsid w:val="00F54C3B"/>
    <w:rsid w:val="00F55211"/>
    <w:rsid w:val="00F5556A"/>
    <w:rsid w:val="00F55710"/>
    <w:rsid w:val="00F55A20"/>
    <w:rsid w:val="00F55C89"/>
    <w:rsid w:val="00F55CC9"/>
    <w:rsid w:val="00F56116"/>
    <w:rsid w:val="00F56793"/>
    <w:rsid w:val="00F56932"/>
    <w:rsid w:val="00F57267"/>
    <w:rsid w:val="00F57335"/>
    <w:rsid w:val="00F57460"/>
    <w:rsid w:val="00F5754D"/>
    <w:rsid w:val="00F575F0"/>
    <w:rsid w:val="00F577F9"/>
    <w:rsid w:val="00F579C1"/>
    <w:rsid w:val="00F579D9"/>
    <w:rsid w:val="00F57DC2"/>
    <w:rsid w:val="00F6003D"/>
    <w:rsid w:val="00F604E2"/>
    <w:rsid w:val="00F60A27"/>
    <w:rsid w:val="00F60C29"/>
    <w:rsid w:val="00F61003"/>
    <w:rsid w:val="00F61230"/>
    <w:rsid w:val="00F61262"/>
    <w:rsid w:val="00F61320"/>
    <w:rsid w:val="00F61435"/>
    <w:rsid w:val="00F614D8"/>
    <w:rsid w:val="00F618CF"/>
    <w:rsid w:val="00F61914"/>
    <w:rsid w:val="00F61BAF"/>
    <w:rsid w:val="00F61F9F"/>
    <w:rsid w:val="00F62251"/>
    <w:rsid w:val="00F62917"/>
    <w:rsid w:val="00F629E1"/>
    <w:rsid w:val="00F62A7E"/>
    <w:rsid w:val="00F62ABB"/>
    <w:rsid w:val="00F62C86"/>
    <w:rsid w:val="00F63716"/>
    <w:rsid w:val="00F63AE4"/>
    <w:rsid w:val="00F63B92"/>
    <w:rsid w:val="00F63CE0"/>
    <w:rsid w:val="00F63E92"/>
    <w:rsid w:val="00F6403B"/>
    <w:rsid w:val="00F64A56"/>
    <w:rsid w:val="00F64AFD"/>
    <w:rsid w:val="00F6505A"/>
    <w:rsid w:val="00F6523D"/>
    <w:rsid w:val="00F6551D"/>
    <w:rsid w:val="00F65C3B"/>
    <w:rsid w:val="00F65D31"/>
    <w:rsid w:val="00F6612B"/>
    <w:rsid w:val="00F663BC"/>
    <w:rsid w:val="00F664D1"/>
    <w:rsid w:val="00F66660"/>
    <w:rsid w:val="00F666FB"/>
    <w:rsid w:val="00F668F2"/>
    <w:rsid w:val="00F66B38"/>
    <w:rsid w:val="00F66B68"/>
    <w:rsid w:val="00F66F4D"/>
    <w:rsid w:val="00F66FC8"/>
    <w:rsid w:val="00F675C0"/>
    <w:rsid w:val="00F676DD"/>
    <w:rsid w:val="00F67B78"/>
    <w:rsid w:val="00F67BF8"/>
    <w:rsid w:val="00F67F84"/>
    <w:rsid w:val="00F702F7"/>
    <w:rsid w:val="00F70538"/>
    <w:rsid w:val="00F70A6F"/>
    <w:rsid w:val="00F70D34"/>
    <w:rsid w:val="00F70F5C"/>
    <w:rsid w:val="00F70FEA"/>
    <w:rsid w:val="00F711DC"/>
    <w:rsid w:val="00F714AF"/>
    <w:rsid w:val="00F71519"/>
    <w:rsid w:val="00F71528"/>
    <w:rsid w:val="00F7172A"/>
    <w:rsid w:val="00F7189E"/>
    <w:rsid w:val="00F71A11"/>
    <w:rsid w:val="00F71E39"/>
    <w:rsid w:val="00F72095"/>
    <w:rsid w:val="00F72171"/>
    <w:rsid w:val="00F72519"/>
    <w:rsid w:val="00F725A9"/>
    <w:rsid w:val="00F726DA"/>
    <w:rsid w:val="00F727AA"/>
    <w:rsid w:val="00F72825"/>
    <w:rsid w:val="00F72829"/>
    <w:rsid w:val="00F72A93"/>
    <w:rsid w:val="00F72B94"/>
    <w:rsid w:val="00F72E15"/>
    <w:rsid w:val="00F73537"/>
    <w:rsid w:val="00F739C1"/>
    <w:rsid w:val="00F73D3C"/>
    <w:rsid w:val="00F73F37"/>
    <w:rsid w:val="00F7400A"/>
    <w:rsid w:val="00F742C1"/>
    <w:rsid w:val="00F74A8F"/>
    <w:rsid w:val="00F74BB6"/>
    <w:rsid w:val="00F74C70"/>
    <w:rsid w:val="00F74D08"/>
    <w:rsid w:val="00F74D61"/>
    <w:rsid w:val="00F74EA8"/>
    <w:rsid w:val="00F75484"/>
    <w:rsid w:val="00F75924"/>
    <w:rsid w:val="00F75CDD"/>
    <w:rsid w:val="00F76028"/>
    <w:rsid w:val="00F760B1"/>
    <w:rsid w:val="00F7645A"/>
    <w:rsid w:val="00F7666E"/>
    <w:rsid w:val="00F76884"/>
    <w:rsid w:val="00F76FF0"/>
    <w:rsid w:val="00F771E7"/>
    <w:rsid w:val="00F773A3"/>
    <w:rsid w:val="00F773C7"/>
    <w:rsid w:val="00F77816"/>
    <w:rsid w:val="00F77B43"/>
    <w:rsid w:val="00F77CEA"/>
    <w:rsid w:val="00F77D42"/>
    <w:rsid w:val="00F77FDF"/>
    <w:rsid w:val="00F8018B"/>
    <w:rsid w:val="00F802A2"/>
    <w:rsid w:val="00F805E9"/>
    <w:rsid w:val="00F80E0E"/>
    <w:rsid w:val="00F812A1"/>
    <w:rsid w:val="00F81325"/>
    <w:rsid w:val="00F81493"/>
    <w:rsid w:val="00F8177B"/>
    <w:rsid w:val="00F81C08"/>
    <w:rsid w:val="00F81D81"/>
    <w:rsid w:val="00F81F21"/>
    <w:rsid w:val="00F81FFB"/>
    <w:rsid w:val="00F8202E"/>
    <w:rsid w:val="00F8216B"/>
    <w:rsid w:val="00F82180"/>
    <w:rsid w:val="00F825FF"/>
    <w:rsid w:val="00F8266D"/>
    <w:rsid w:val="00F826AC"/>
    <w:rsid w:val="00F8274A"/>
    <w:rsid w:val="00F8295B"/>
    <w:rsid w:val="00F83406"/>
    <w:rsid w:val="00F83636"/>
    <w:rsid w:val="00F8363B"/>
    <w:rsid w:val="00F836B4"/>
    <w:rsid w:val="00F83826"/>
    <w:rsid w:val="00F83938"/>
    <w:rsid w:val="00F83D42"/>
    <w:rsid w:val="00F84102"/>
    <w:rsid w:val="00F848A1"/>
    <w:rsid w:val="00F8491D"/>
    <w:rsid w:val="00F84AEC"/>
    <w:rsid w:val="00F84B22"/>
    <w:rsid w:val="00F84C4B"/>
    <w:rsid w:val="00F84C70"/>
    <w:rsid w:val="00F84E13"/>
    <w:rsid w:val="00F84EB5"/>
    <w:rsid w:val="00F85035"/>
    <w:rsid w:val="00F85109"/>
    <w:rsid w:val="00F851EA"/>
    <w:rsid w:val="00F852D7"/>
    <w:rsid w:val="00F85612"/>
    <w:rsid w:val="00F85845"/>
    <w:rsid w:val="00F85C2B"/>
    <w:rsid w:val="00F85EA1"/>
    <w:rsid w:val="00F85F76"/>
    <w:rsid w:val="00F8636D"/>
    <w:rsid w:val="00F86746"/>
    <w:rsid w:val="00F86759"/>
    <w:rsid w:val="00F8688F"/>
    <w:rsid w:val="00F86CC8"/>
    <w:rsid w:val="00F870E5"/>
    <w:rsid w:val="00F871A8"/>
    <w:rsid w:val="00F87530"/>
    <w:rsid w:val="00F875AD"/>
    <w:rsid w:val="00F876B7"/>
    <w:rsid w:val="00F876F0"/>
    <w:rsid w:val="00F87C92"/>
    <w:rsid w:val="00F9076B"/>
    <w:rsid w:val="00F90980"/>
    <w:rsid w:val="00F90D70"/>
    <w:rsid w:val="00F90E34"/>
    <w:rsid w:val="00F9116D"/>
    <w:rsid w:val="00F91179"/>
    <w:rsid w:val="00F916DF"/>
    <w:rsid w:val="00F91740"/>
    <w:rsid w:val="00F918DA"/>
    <w:rsid w:val="00F918DD"/>
    <w:rsid w:val="00F91A82"/>
    <w:rsid w:val="00F91C59"/>
    <w:rsid w:val="00F91CE1"/>
    <w:rsid w:val="00F91F45"/>
    <w:rsid w:val="00F9208B"/>
    <w:rsid w:val="00F920EE"/>
    <w:rsid w:val="00F9237E"/>
    <w:rsid w:val="00F9264E"/>
    <w:rsid w:val="00F92852"/>
    <w:rsid w:val="00F92B17"/>
    <w:rsid w:val="00F92FB0"/>
    <w:rsid w:val="00F932A6"/>
    <w:rsid w:val="00F93328"/>
    <w:rsid w:val="00F9389E"/>
    <w:rsid w:val="00F93B22"/>
    <w:rsid w:val="00F93E59"/>
    <w:rsid w:val="00F93E69"/>
    <w:rsid w:val="00F93FA6"/>
    <w:rsid w:val="00F94001"/>
    <w:rsid w:val="00F940BF"/>
    <w:rsid w:val="00F940F7"/>
    <w:rsid w:val="00F943B9"/>
    <w:rsid w:val="00F94993"/>
    <w:rsid w:val="00F94AD5"/>
    <w:rsid w:val="00F94C30"/>
    <w:rsid w:val="00F952A2"/>
    <w:rsid w:val="00F95400"/>
    <w:rsid w:val="00F95A02"/>
    <w:rsid w:val="00F95AB1"/>
    <w:rsid w:val="00F95C4B"/>
    <w:rsid w:val="00F95D73"/>
    <w:rsid w:val="00F960E2"/>
    <w:rsid w:val="00F96252"/>
    <w:rsid w:val="00F964BC"/>
    <w:rsid w:val="00F96593"/>
    <w:rsid w:val="00F967DA"/>
    <w:rsid w:val="00F9687E"/>
    <w:rsid w:val="00F96B16"/>
    <w:rsid w:val="00F96F98"/>
    <w:rsid w:val="00F974C1"/>
    <w:rsid w:val="00F979F1"/>
    <w:rsid w:val="00F97B44"/>
    <w:rsid w:val="00F97C32"/>
    <w:rsid w:val="00F97EF0"/>
    <w:rsid w:val="00FA014E"/>
    <w:rsid w:val="00FA047E"/>
    <w:rsid w:val="00FA058B"/>
    <w:rsid w:val="00FA18B5"/>
    <w:rsid w:val="00FA1E72"/>
    <w:rsid w:val="00FA1F1A"/>
    <w:rsid w:val="00FA201E"/>
    <w:rsid w:val="00FA20D6"/>
    <w:rsid w:val="00FA25B0"/>
    <w:rsid w:val="00FA27B5"/>
    <w:rsid w:val="00FA2B0F"/>
    <w:rsid w:val="00FA2B72"/>
    <w:rsid w:val="00FA3241"/>
    <w:rsid w:val="00FA3287"/>
    <w:rsid w:val="00FA32D6"/>
    <w:rsid w:val="00FA397D"/>
    <w:rsid w:val="00FA3A0A"/>
    <w:rsid w:val="00FA3B1C"/>
    <w:rsid w:val="00FA3EAE"/>
    <w:rsid w:val="00FA419E"/>
    <w:rsid w:val="00FA41EA"/>
    <w:rsid w:val="00FA43EC"/>
    <w:rsid w:val="00FA4535"/>
    <w:rsid w:val="00FA4712"/>
    <w:rsid w:val="00FA4901"/>
    <w:rsid w:val="00FA4B33"/>
    <w:rsid w:val="00FA4CC8"/>
    <w:rsid w:val="00FA4EA3"/>
    <w:rsid w:val="00FA51ED"/>
    <w:rsid w:val="00FA540F"/>
    <w:rsid w:val="00FA54E2"/>
    <w:rsid w:val="00FA58A4"/>
    <w:rsid w:val="00FA5DAA"/>
    <w:rsid w:val="00FA5E80"/>
    <w:rsid w:val="00FA6090"/>
    <w:rsid w:val="00FA6310"/>
    <w:rsid w:val="00FA6B21"/>
    <w:rsid w:val="00FA6D76"/>
    <w:rsid w:val="00FA6D7D"/>
    <w:rsid w:val="00FA6E72"/>
    <w:rsid w:val="00FA6EF8"/>
    <w:rsid w:val="00FA745F"/>
    <w:rsid w:val="00FA79CD"/>
    <w:rsid w:val="00FA7B9C"/>
    <w:rsid w:val="00FA7CC1"/>
    <w:rsid w:val="00FB011D"/>
    <w:rsid w:val="00FB0207"/>
    <w:rsid w:val="00FB030A"/>
    <w:rsid w:val="00FB0FF4"/>
    <w:rsid w:val="00FB148A"/>
    <w:rsid w:val="00FB14FC"/>
    <w:rsid w:val="00FB15EA"/>
    <w:rsid w:val="00FB1961"/>
    <w:rsid w:val="00FB199D"/>
    <w:rsid w:val="00FB1A07"/>
    <w:rsid w:val="00FB1C4C"/>
    <w:rsid w:val="00FB1C8F"/>
    <w:rsid w:val="00FB20D0"/>
    <w:rsid w:val="00FB2423"/>
    <w:rsid w:val="00FB2612"/>
    <w:rsid w:val="00FB2658"/>
    <w:rsid w:val="00FB266C"/>
    <w:rsid w:val="00FB27DF"/>
    <w:rsid w:val="00FB2C6E"/>
    <w:rsid w:val="00FB2E00"/>
    <w:rsid w:val="00FB2E3A"/>
    <w:rsid w:val="00FB2F4C"/>
    <w:rsid w:val="00FB3554"/>
    <w:rsid w:val="00FB3611"/>
    <w:rsid w:val="00FB3BBD"/>
    <w:rsid w:val="00FB3FE3"/>
    <w:rsid w:val="00FB416D"/>
    <w:rsid w:val="00FB421E"/>
    <w:rsid w:val="00FB4309"/>
    <w:rsid w:val="00FB45A6"/>
    <w:rsid w:val="00FB49B1"/>
    <w:rsid w:val="00FB4EAA"/>
    <w:rsid w:val="00FB5102"/>
    <w:rsid w:val="00FB5C20"/>
    <w:rsid w:val="00FB60B7"/>
    <w:rsid w:val="00FB6185"/>
    <w:rsid w:val="00FB6861"/>
    <w:rsid w:val="00FB690B"/>
    <w:rsid w:val="00FB6929"/>
    <w:rsid w:val="00FB693C"/>
    <w:rsid w:val="00FB6958"/>
    <w:rsid w:val="00FB6AB7"/>
    <w:rsid w:val="00FB6EF5"/>
    <w:rsid w:val="00FB72E7"/>
    <w:rsid w:val="00FB760B"/>
    <w:rsid w:val="00FB77AE"/>
    <w:rsid w:val="00FB798E"/>
    <w:rsid w:val="00FB7AB7"/>
    <w:rsid w:val="00FB7F0F"/>
    <w:rsid w:val="00FC0156"/>
    <w:rsid w:val="00FC0273"/>
    <w:rsid w:val="00FC06B2"/>
    <w:rsid w:val="00FC0D6C"/>
    <w:rsid w:val="00FC1095"/>
    <w:rsid w:val="00FC1206"/>
    <w:rsid w:val="00FC132B"/>
    <w:rsid w:val="00FC19CE"/>
    <w:rsid w:val="00FC1F45"/>
    <w:rsid w:val="00FC2239"/>
    <w:rsid w:val="00FC2461"/>
    <w:rsid w:val="00FC2545"/>
    <w:rsid w:val="00FC257C"/>
    <w:rsid w:val="00FC25AD"/>
    <w:rsid w:val="00FC2711"/>
    <w:rsid w:val="00FC2A65"/>
    <w:rsid w:val="00FC2AA7"/>
    <w:rsid w:val="00FC2C66"/>
    <w:rsid w:val="00FC2CE3"/>
    <w:rsid w:val="00FC2D8F"/>
    <w:rsid w:val="00FC2FDC"/>
    <w:rsid w:val="00FC309F"/>
    <w:rsid w:val="00FC31FD"/>
    <w:rsid w:val="00FC354E"/>
    <w:rsid w:val="00FC3731"/>
    <w:rsid w:val="00FC3823"/>
    <w:rsid w:val="00FC39DA"/>
    <w:rsid w:val="00FC3B45"/>
    <w:rsid w:val="00FC3C01"/>
    <w:rsid w:val="00FC3C15"/>
    <w:rsid w:val="00FC3CEF"/>
    <w:rsid w:val="00FC3FC7"/>
    <w:rsid w:val="00FC407B"/>
    <w:rsid w:val="00FC413B"/>
    <w:rsid w:val="00FC4225"/>
    <w:rsid w:val="00FC44A3"/>
    <w:rsid w:val="00FC4516"/>
    <w:rsid w:val="00FC4633"/>
    <w:rsid w:val="00FC4ABA"/>
    <w:rsid w:val="00FC4AD7"/>
    <w:rsid w:val="00FC4DB9"/>
    <w:rsid w:val="00FC4EFA"/>
    <w:rsid w:val="00FC5044"/>
    <w:rsid w:val="00FC52FC"/>
    <w:rsid w:val="00FC5374"/>
    <w:rsid w:val="00FC543B"/>
    <w:rsid w:val="00FC58D8"/>
    <w:rsid w:val="00FC5F61"/>
    <w:rsid w:val="00FC6086"/>
    <w:rsid w:val="00FC6125"/>
    <w:rsid w:val="00FC6138"/>
    <w:rsid w:val="00FC6305"/>
    <w:rsid w:val="00FC63B8"/>
    <w:rsid w:val="00FC66BF"/>
    <w:rsid w:val="00FC67EE"/>
    <w:rsid w:val="00FC6924"/>
    <w:rsid w:val="00FC6C43"/>
    <w:rsid w:val="00FC6E4F"/>
    <w:rsid w:val="00FC7177"/>
    <w:rsid w:val="00FC7576"/>
    <w:rsid w:val="00FC7645"/>
    <w:rsid w:val="00FC769A"/>
    <w:rsid w:val="00FC7A79"/>
    <w:rsid w:val="00FC7E89"/>
    <w:rsid w:val="00FD0263"/>
    <w:rsid w:val="00FD0299"/>
    <w:rsid w:val="00FD075A"/>
    <w:rsid w:val="00FD0780"/>
    <w:rsid w:val="00FD08B8"/>
    <w:rsid w:val="00FD0F27"/>
    <w:rsid w:val="00FD13CD"/>
    <w:rsid w:val="00FD159A"/>
    <w:rsid w:val="00FD1C4F"/>
    <w:rsid w:val="00FD1C85"/>
    <w:rsid w:val="00FD1CC0"/>
    <w:rsid w:val="00FD24A4"/>
    <w:rsid w:val="00FD25A2"/>
    <w:rsid w:val="00FD2701"/>
    <w:rsid w:val="00FD2B5B"/>
    <w:rsid w:val="00FD2E25"/>
    <w:rsid w:val="00FD2E92"/>
    <w:rsid w:val="00FD3295"/>
    <w:rsid w:val="00FD358C"/>
    <w:rsid w:val="00FD39E9"/>
    <w:rsid w:val="00FD3A26"/>
    <w:rsid w:val="00FD3A9A"/>
    <w:rsid w:val="00FD3D68"/>
    <w:rsid w:val="00FD4149"/>
    <w:rsid w:val="00FD4194"/>
    <w:rsid w:val="00FD41FE"/>
    <w:rsid w:val="00FD43F2"/>
    <w:rsid w:val="00FD4741"/>
    <w:rsid w:val="00FD482D"/>
    <w:rsid w:val="00FD4B1B"/>
    <w:rsid w:val="00FD5141"/>
    <w:rsid w:val="00FD559B"/>
    <w:rsid w:val="00FD55C1"/>
    <w:rsid w:val="00FD568A"/>
    <w:rsid w:val="00FD5826"/>
    <w:rsid w:val="00FD5C05"/>
    <w:rsid w:val="00FD5CE5"/>
    <w:rsid w:val="00FD5F06"/>
    <w:rsid w:val="00FD6536"/>
    <w:rsid w:val="00FD6754"/>
    <w:rsid w:val="00FD698E"/>
    <w:rsid w:val="00FD69AB"/>
    <w:rsid w:val="00FD69DC"/>
    <w:rsid w:val="00FD6DE9"/>
    <w:rsid w:val="00FD73C7"/>
    <w:rsid w:val="00FD77A3"/>
    <w:rsid w:val="00FD7911"/>
    <w:rsid w:val="00FD7A13"/>
    <w:rsid w:val="00FD7E2C"/>
    <w:rsid w:val="00FE01A3"/>
    <w:rsid w:val="00FE05EE"/>
    <w:rsid w:val="00FE066F"/>
    <w:rsid w:val="00FE0BDB"/>
    <w:rsid w:val="00FE0E27"/>
    <w:rsid w:val="00FE0EB0"/>
    <w:rsid w:val="00FE105B"/>
    <w:rsid w:val="00FE1074"/>
    <w:rsid w:val="00FE125C"/>
    <w:rsid w:val="00FE1E64"/>
    <w:rsid w:val="00FE21BF"/>
    <w:rsid w:val="00FE24DD"/>
    <w:rsid w:val="00FE2591"/>
    <w:rsid w:val="00FE273D"/>
    <w:rsid w:val="00FE27B8"/>
    <w:rsid w:val="00FE2845"/>
    <w:rsid w:val="00FE2B62"/>
    <w:rsid w:val="00FE3017"/>
    <w:rsid w:val="00FE30B9"/>
    <w:rsid w:val="00FE322C"/>
    <w:rsid w:val="00FE35E1"/>
    <w:rsid w:val="00FE3662"/>
    <w:rsid w:val="00FE3BF3"/>
    <w:rsid w:val="00FE3C7E"/>
    <w:rsid w:val="00FE3F09"/>
    <w:rsid w:val="00FE41A0"/>
    <w:rsid w:val="00FE4201"/>
    <w:rsid w:val="00FE428B"/>
    <w:rsid w:val="00FE4844"/>
    <w:rsid w:val="00FE4A20"/>
    <w:rsid w:val="00FE4DCC"/>
    <w:rsid w:val="00FE4DE5"/>
    <w:rsid w:val="00FE4F9B"/>
    <w:rsid w:val="00FE523A"/>
    <w:rsid w:val="00FE52C6"/>
    <w:rsid w:val="00FE5310"/>
    <w:rsid w:val="00FE5BA9"/>
    <w:rsid w:val="00FE5D83"/>
    <w:rsid w:val="00FE5E75"/>
    <w:rsid w:val="00FE619C"/>
    <w:rsid w:val="00FE6274"/>
    <w:rsid w:val="00FE643E"/>
    <w:rsid w:val="00FE64EF"/>
    <w:rsid w:val="00FE6902"/>
    <w:rsid w:val="00FE6D90"/>
    <w:rsid w:val="00FE7263"/>
    <w:rsid w:val="00FE7394"/>
    <w:rsid w:val="00FE74B6"/>
    <w:rsid w:val="00FE7579"/>
    <w:rsid w:val="00FE79A9"/>
    <w:rsid w:val="00FE7CA0"/>
    <w:rsid w:val="00FE7D4D"/>
    <w:rsid w:val="00FE7FCB"/>
    <w:rsid w:val="00FF05B6"/>
    <w:rsid w:val="00FF0C8D"/>
    <w:rsid w:val="00FF101C"/>
    <w:rsid w:val="00FF151B"/>
    <w:rsid w:val="00FF172C"/>
    <w:rsid w:val="00FF1B15"/>
    <w:rsid w:val="00FF1B52"/>
    <w:rsid w:val="00FF1C7F"/>
    <w:rsid w:val="00FF1D09"/>
    <w:rsid w:val="00FF23A6"/>
    <w:rsid w:val="00FF2488"/>
    <w:rsid w:val="00FF255E"/>
    <w:rsid w:val="00FF2610"/>
    <w:rsid w:val="00FF2886"/>
    <w:rsid w:val="00FF29A0"/>
    <w:rsid w:val="00FF2B0A"/>
    <w:rsid w:val="00FF2D75"/>
    <w:rsid w:val="00FF3059"/>
    <w:rsid w:val="00FF3222"/>
    <w:rsid w:val="00FF344E"/>
    <w:rsid w:val="00FF3454"/>
    <w:rsid w:val="00FF3489"/>
    <w:rsid w:val="00FF3881"/>
    <w:rsid w:val="00FF3D2A"/>
    <w:rsid w:val="00FF4311"/>
    <w:rsid w:val="00FF463F"/>
    <w:rsid w:val="00FF4760"/>
    <w:rsid w:val="00FF47F5"/>
    <w:rsid w:val="00FF4907"/>
    <w:rsid w:val="00FF49C3"/>
    <w:rsid w:val="00FF4CB8"/>
    <w:rsid w:val="00FF51FD"/>
    <w:rsid w:val="00FF5229"/>
    <w:rsid w:val="00FF5563"/>
    <w:rsid w:val="00FF55F1"/>
    <w:rsid w:val="00FF565C"/>
    <w:rsid w:val="00FF56A0"/>
    <w:rsid w:val="00FF57E2"/>
    <w:rsid w:val="00FF5897"/>
    <w:rsid w:val="00FF5926"/>
    <w:rsid w:val="00FF5BCD"/>
    <w:rsid w:val="00FF5DFB"/>
    <w:rsid w:val="00FF5E44"/>
    <w:rsid w:val="00FF5ECA"/>
    <w:rsid w:val="00FF5EE4"/>
    <w:rsid w:val="00FF6169"/>
    <w:rsid w:val="00FF61C7"/>
    <w:rsid w:val="00FF64D2"/>
    <w:rsid w:val="00FF6F45"/>
    <w:rsid w:val="00FF707D"/>
    <w:rsid w:val="00FF711D"/>
    <w:rsid w:val="00FF73D8"/>
    <w:rsid w:val="00FF78B6"/>
    <w:rsid w:val="00FF7913"/>
    <w:rsid w:val="00FF7988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940C"/>
  <w15:docId w15:val="{49CA400A-6F27-C149-88F9-6FBD3F6F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F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F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3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03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3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03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03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103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103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37C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C3A6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76AA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6A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D0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269A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274BB"/>
  </w:style>
  <w:style w:type="paragraph" w:styleId="BalloonText">
    <w:name w:val="Balloon Text"/>
    <w:basedOn w:val="Normal"/>
    <w:link w:val="BalloonTextChar"/>
    <w:uiPriority w:val="99"/>
    <w:semiHidden/>
    <w:unhideWhenUsed/>
    <w:rsid w:val="00C121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109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75F3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53F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3F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53F11"/>
    <w:rPr>
      <w:b/>
      <w:bCs/>
      <w:smallCaps/>
      <w:color w:val="4F81BD" w:themeColor="accent1"/>
      <w:spacing w:val="5"/>
    </w:rPr>
  </w:style>
  <w:style w:type="character" w:styleId="Strong">
    <w:name w:val="Strong"/>
    <w:basedOn w:val="DefaultParagraphFont"/>
    <w:uiPriority w:val="22"/>
    <w:qFormat/>
    <w:rsid w:val="00A53F11"/>
    <w:rPr>
      <w:b/>
      <w:bCs/>
    </w:rPr>
  </w:style>
  <w:style w:type="character" w:styleId="BookTitle">
    <w:name w:val="Book Title"/>
    <w:basedOn w:val="DefaultParagraphFont"/>
    <w:uiPriority w:val="33"/>
    <w:qFormat/>
    <w:rsid w:val="00A53F11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8103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03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103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103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103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103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103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ubhead">
    <w:name w:val="subhead"/>
    <w:basedOn w:val="Normal"/>
    <w:rsid w:val="00904F57"/>
    <w:pPr>
      <w:spacing w:before="100" w:beforeAutospacing="1" w:after="100" w:afterAutospacing="1"/>
    </w:pPr>
  </w:style>
  <w:style w:type="paragraph" w:customStyle="1" w:styleId="df3vjf">
    <w:name w:val="df3vjf"/>
    <w:basedOn w:val="Normal"/>
    <w:rsid w:val="007230C7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7230C7"/>
  </w:style>
  <w:style w:type="character" w:styleId="Emphasis">
    <w:name w:val="Emphasis"/>
    <w:basedOn w:val="DefaultParagraphFont"/>
    <w:uiPriority w:val="20"/>
    <w:qFormat/>
    <w:rsid w:val="003770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7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2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7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1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2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1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0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4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lentenney@auralicode.on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len-tenney" TargetMode="External"/><Relationship Id="rId5" Type="http://schemas.openxmlformats.org/officeDocument/2006/relationships/hyperlink" Target="https://auralicod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1632</Words>
  <Characters>10092</Characters>
  <Application>Microsoft Office Word</Application>
  <DocSecurity>0</DocSecurity>
  <Lines>201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Clarke</dc:creator>
  <cp:lastModifiedBy>Galen Tenney</cp:lastModifiedBy>
  <cp:revision>3</cp:revision>
  <cp:lastPrinted>2026-04-02T12:04:00Z</cp:lastPrinted>
  <dcterms:created xsi:type="dcterms:W3CDTF">2026-04-02T12:04:00Z</dcterms:created>
  <dcterms:modified xsi:type="dcterms:W3CDTF">2026-04-02T12:41:00Z</dcterms:modified>
</cp:coreProperties>
</file>